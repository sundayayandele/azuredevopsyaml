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397D1" w14:textId="77777777" w:rsidR="00F55AFC" w:rsidRDefault="00F55AFC">
      <w:pPr>
        <w:rPr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F55AFC" w14:paraId="25294254" w14:textId="77777777">
        <w:trPr>
          <w:trHeight w:val="15798"/>
          <w:tblCellSpacing w:w="0" w:type="dxa"/>
        </w:trPr>
        <w:tc>
          <w:tcPr>
            <w:tcW w:w="4640" w:type="dxa"/>
            <w:shd w:val="clear" w:color="auto" w:fill="576D7B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4E0430A6" w14:textId="3B5E23CA" w:rsidR="00F55AFC" w:rsidRDefault="00F55AFC">
            <w:pPr>
              <w:spacing w:line="2060" w:lineRule="atLeast"/>
            </w:pPr>
          </w:p>
          <w:p w14:paraId="11CB36BC" w14:textId="77777777" w:rsidR="00F55AFC" w:rsidRDefault="003F470D">
            <w:pPr>
              <w:spacing w:line="20" w:lineRule="auto"/>
            </w:pPr>
            <w:r>
              <w:pict w14:anchorId="1AF47849">
                <v:rect id="_x0000_s1026" style="position:absolute;margin-left:0;margin-top:0;width:595.3pt;height:103pt;z-index:251658240;mso-position-horizontal-relative:page;mso-position-vertical-relative:page" o:allowincell="f" fillcolor="this" strokecolor="this">
                  <v:fill opacity="0"/>
                  <v:textbox style="mso-next-textbox:#_x0000_s1026" inset="0,0,0,0">
                    <w:txbxContent>
                      <w:tbl>
                        <w:tblPr>
                          <w:tblStyle w:val="documentskn-mli8topsection"/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1906"/>
                        </w:tblGrid>
                        <w:tr w:rsidR="00F55AFC" w14:paraId="79CAD29B" w14:textId="77777777">
                          <w:trPr>
                            <w:tblCellSpacing w:w="0" w:type="dxa"/>
                          </w:trPr>
                          <w:tc>
                            <w:tcPr>
                              <w:tcW w:w="4640" w:type="dxa"/>
                              <w:tcBorders>
                                <w:bottom w:val="single" w:sz="8" w:space="0" w:color="4A4A4A"/>
                              </w:tcBorders>
                              <w:shd w:val="clear" w:color="auto" w:fill="4A4A4A"/>
                              <w:tcMar>
                                <w:top w:w="500" w:type="dxa"/>
                                <w:left w:w="0" w:type="dxa"/>
                                <w:bottom w:w="50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14:paraId="5856CDD3" w14:textId="77777777" w:rsidR="00F55AFC" w:rsidRDefault="000F1A1D">
                              <w:pPr>
                                <w:pStyle w:val="documentskn-mli8name"/>
                                <w:spacing w:after="240" w:line="800" w:lineRule="exact"/>
                                <w:ind w:left="500"/>
                                <w:rPr>
                                  <w:rStyle w:val="documentskn-mli8topsectiontop-box"/>
                                  <w:rFonts w:ascii="Palatino Linotype" w:eastAsia="Palatino Linotype" w:hAnsi="Palatino Linotype" w:cs="Palatino Linotype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Palatino Linotype" w:eastAsia="Palatino Linotype" w:hAnsi="Palatino Linotype" w:cs="Palatino Linotype"/>
                                </w:rPr>
                                <w:t>Titilayo</w:t>
                              </w:r>
                              <w:r>
                                <w:rPr>
                                  <w:rStyle w:val="documentskn-mli8topsectiontop-box"/>
                                  <w:rFonts w:ascii="Palatino Linotype" w:eastAsia="Palatino Linotype" w:hAnsi="Palatino Linotype" w:cs="Palatino Linotype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span"/>
                                  <w:rFonts w:ascii="Palatino Linotype" w:eastAsia="Palatino Linotype" w:hAnsi="Palatino Linotype" w:cs="Palatino Linotype"/>
                                </w:rPr>
                                <w:t>Ayandele</w:t>
                              </w:r>
                            </w:p>
                            <w:p w14:paraId="1522F983" w14:textId="77777777" w:rsidR="00F55AFC" w:rsidRDefault="00F55AFC">
                              <w:pPr>
                                <w:pStyle w:val="div"/>
                                <w:spacing w:line="20" w:lineRule="exact"/>
                                <w:rPr>
                                  <w:rStyle w:val="documentskn-mli8topsectiontop-box"/>
                                  <w:rFonts w:ascii="Palatino Linotype" w:eastAsia="Palatino Linotype" w:hAnsi="Palatino Linotype" w:cs="Palatino Linotype"/>
                                  <w:color w:val="020303"/>
                                  <w:sz w:val="20"/>
                                  <w:szCs w:val="20"/>
                                  <w:shd w:val="clear" w:color="auto" w:fill="auto"/>
                                </w:rPr>
                              </w:pPr>
                            </w:p>
                          </w:tc>
                        </w:tr>
                      </w:tbl>
                      <w:p w14:paraId="74FE711A" w14:textId="77777777" w:rsidR="00F55AFC" w:rsidRDefault="00F55AFC"/>
                    </w:txbxContent>
                  </v:textbox>
                  <w10:wrap anchorx="page" anchory="page"/>
                </v:rect>
              </w:pict>
            </w:r>
            <w:r w:rsidR="000F1A1D">
              <w:rPr>
                <w:color w:val="FFFFFF"/>
                <w:sz w:val="2"/>
              </w:rPr>
              <w:t>.</w:t>
            </w:r>
          </w:p>
          <w:p w14:paraId="3BFF8963" w14:textId="77777777" w:rsidR="00F55AFC" w:rsidRDefault="000F1A1D">
            <w:pPr>
              <w:pStyle w:val="documentparentContainerleft-boxsectiontitle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>Contact</w:t>
            </w:r>
          </w:p>
          <w:p w14:paraId="5546728E" w14:textId="77777777" w:rsidR="00F55AFC" w:rsidRDefault="000F1A1D">
            <w:pPr>
              <w:pStyle w:val="documentSECTIONCNTCpaddingdiv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hd w:val="clear" w:color="auto" w:fill="auto"/>
              </w:rPr>
              <w:t> 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00"/>
              <w:gridCol w:w="3140"/>
              <w:gridCol w:w="500"/>
            </w:tblGrid>
            <w:tr w:rsidR="00F55AFC" w14:paraId="43658886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0AA59864" w14:textId="77777777" w:rsidR="00F55AFC" w:rsidRDefault="000F1A1D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0DD3EFE6" w14:textId="77777777" w:rsidR="00F55AFC" w:rsidRDefault="000F1A1D">
                  <w:pPr>
                    <w:pStyle w:val="documentlocationdiv"/>
                    <w:spacing w:line="260" w:lineRule="atLeast"/>
                    <w:ind w:left="40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2FB746A3" wp14:editId="251DA4F2">
                        <wp:extent cx="152832" cy="216380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21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16A70D8B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Bilthoven</w:t>
                  </w:r>
                  <w:proofErr w:type="spellEnd"/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,,</w:t>
                  </w:r>
                  <w:r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Utrecht</w:t>
                  </w:r>
                  <w:r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3721KB</w:t>
                  </w:r>
                  <w:r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21BF4FCF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  <w:tr w:rsidR="00F55AFC" w14:paraId="3BB44F25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29334BBB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2FED109D" w14:textId="77777777" w:rsidR="00F55AFC" w:rsidRDefault="000F1A1D">
                  <w:pPr>
                    <w:pStyle w:val="div"/>
                    <w:spacing w:line="260" w:lineRule="atLeast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7D4DA78F" wp14:editId="27221C60">
                        <wp:extent cx="216254" cy="165615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54" cy="165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34A31C0C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+31 6020755536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7077B6FF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documentskn-mli8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  <w:tr w:rsidR="00F55AFC" w14:paraId="5B035E87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0F4D17AF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1B9254DE" w14:textId="77777777" w:rsidR="00F55AFC" w:rsidRDefault="000F1A1D">
                  <w:pPr>
                    <w:pStyle w:val="documentmaildiv"/>
                    <w:spacing w:line="260" w:lineRule="atLeast"/>
                    <w:ind w:left="60"/>
                    <w:rPr>
                      <w:rStyle w:val="documentskn-mli8iconSvg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skn-mli8iconSvg"/>
                      <w:rFonts w:ascii="Palatino Linotype" w:eastAsia="Palatino Linotype" w:hAnsi="Palatino Linotype" w:cs="Palatino Linotype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62A7596D" wp14:editId="491EA089">
                        <wp:extent cx="152832" cy="127540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27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7CE7647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titiayan@gmail.com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269C7363" w14:textId="77777777" w:rsidR="00F55AFC" w:rsidRDefault="000F1A1D">
                  <w:pPr>
                    <w:spacing w:line="260" w:lineRule="atLeast"/>
                    <w:textAlignment w:val="auto"/>
                    <w:rPr>
                      <w:rStyle w:val="documentaddressiconRownth-last-child1icoTxt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ocumentaddressemptyaddress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2B4E3869" w14:textId="77777777" w:rsidR="00F55AFC" w:rsidRDefault="000F1A1D">
            <w:pPr>
              <w:pStyle w:val="documentskn-mli8parentContainerleft-boxsection"/>
              <w:pBdr>
                <w:left w:val="none" w:sz="0" w:space="25" w:color="auto"/>
              </w:pBdr>
              <w:spacing w:line="260" w:lineRule="atLeas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sectionCharacter"/>
                <w:rFonts w:ascii="Palatino Linotype" w:eastAsia="Palatino Linotype" w:hAnsi="Palatino Linotype" w:cs="Palatino Linotype"/>
                <w:color w:val="FFFFFF"/>
                <w:sz w:val="10"/>
                <w:szCs w:val="10"/>
              </w:rPr>
              <w:t> </w:t>
            </w: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</w:p>
          <w:tbl>
            <w:tblPr>
              <w:tblStyle w:val="documentbordertable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640"/>
            </w:tblGrid>
            <w:tr w:rsidR="00F55AFC" w14:paraId="3943FBEE" w14:textId="77777777">
              <w:trPr>
                <w:trHeight w:hRule="exact" w:val="180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72D6E60A" w14:textId="77777777" w:rsidR="00F55AFC" w:rsidRDefault="00F55AFC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</w:p>
              </w:tc>
            </w:tr>
          </w:tbl>
          <w:p w14:paraId="00249B54" w14:textId="18DF0399" w:rsidR="00F55AFC" w:rsidRDefault="000F1A1D">
            <w:pPr>
              <w:pStyle w:val="documentparentContainerleft-boxsectiontitle"/>
              <w:pBdr>
                <w:bottom w:val="none" w:sz="0" w:space="5" w:color="auto"/>
              </w:pBdr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>Core</w:t>
            </w:r>
            <w:r w:rsidR="003F470D"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 xml:space="preserve"> SKILLs</w:t>
            </w:r>
            <w:r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 xml:space="preserve"> Qualifications</w:t>
            </w:r>
          </w:p>
          <w:p w14:paraId="17678C08" w14:textId="77777777" w:rsidR="00F55AFC" w:rsidRDefault="000F1A1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Accounting</w:t>
            </w:r>
          </w:p>
          <w:p w14:paraId="7A73D051" w14:textId="77777777" w:rsidR="00F55AFC" w:rsidRDefault="000F1A1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Auditing</w:t>
            </w:r>
          </w:p>
          <w:p w14:paraId="480BB196" w14:textId="77777777" w:rsidR="00F55AFC" w:rsidRDefault="000F1A1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Internal Audit</w:t>
            </w:r>
          </w:p>
          <w:p w14:paraId="03A8A4C8" w14:textId="77777777" w:rsidR="00F55AFC" w:rsidRDefault="000F1A1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Financial Audits</w:t>
            </w:r>
          </w:p>
          <w:p w14:paraId="77C64599" w14:textId="1D2E197C" w:rsidR="00F55AFC" w:rsidRDefault="000F1A1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Microsoft </w:t>
            </w:r>
            <w:proofErr w:type="spellStart"/>
            <w:r w:rsidR="003F470D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PowerBI</w:t>
            </w:r>
            <w:proofErr w:type="spellEnd"/>
          </w:p>
          <w:p w14:paraId="324D956E" w14:textId="4ACA7533" w:rsidR="003F470D" w:rsidRDefault="003F470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Tableau</w:t>
            </w:r>
          </w:p>
          <w:p w14:paraId="2AE3615D" w14:textId="13F41616" w:rsidR="003F470D" w:rsidRDefault="003F470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SQL</w:t>
            </w:r>
          </w:p>
          <w:p w14:paraId="0C690096" w14:textId="77777777" w:rsidR="00F55AFC" w:rsidRDefault="000F1A1D">
            <w:pPr>
              <w:pStyle w:val="documentulli"/>
              <w:numPr>
                <w:ilvl w:val="0"/>
                <w:numId w:val="1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Microsoft Excel</w:t>
            </w:r>
          </w:p>
          <w:p w14:paraId="1B883FB0" w14:textId="77777777" w:rsidR="003F470D" w:rsidRDefault="000F1A1D">
            <w:pPr>
              <w:pStyle w:val="documentulli"/>
              <w:numPr>
                <w:ilvl w:val="0"/>
                <w:numId w:val="2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Sage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Accounting Software</w:t>
            </w:r>
          </w:p>
          <w:p w14:paraId="334833AA" w14:textId="5D3BE785" w:rsidR="00F55AFC" w:rsidRDefault="000F1A1D">
            <w:pPr>
              <w:pStyle w:val="documentulli"/>
              <w:numPr>
                <w:ilvl w:val="0"/>
                <w:numId w:val="2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Dolibarr</w:t>
            </w:r>
            <w:proofErr w:type="spellEnd"/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ERP Applications</w:t>
            </w:r>
          </w:p>
          <w:p w14:paraId="73F2CAEF" w14:textId="77777777" w:rsidR="00F55AFC" w:rsidRDefault="000F1A1D">
            <w:pPr>
              <w:pStyle w:val="documentulli"/>
              <w:numPr>
                <w:ilvl w:val="0"/>
                <w:numId w:val="2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Customer Service</w:t>
            </w:r>
          </w:p>
          <w:p w14:paraId="44602C48" w14:textId="77777777" w:rsidR="00F55AFC" w:rsidRDefault="000F1A1D">
            <w:pPr>
              <w:pStyle w:val="documentulli"/>
              <w:numPr>
                <w:ilvl w:val="0"/>
                <w:numId w:val="2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Communication</w:t>
            </w:r>
          </w:p>
          <w:p w14:paraId="388FB0EE" w14:textId="77777777" w:rsidR="00F55AFC" w:rsidRDefault="000F1A1D">
            <w:pPr>
              <w:pStyle w:val="documentulli"/>
              <w:numPr>
                <w:ilvl w:val="0"/>
                <w:numId w:val="2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Patience</w:t>
            </w:r>
          </w:p>
          <w:p w14:paraId="7B836E14" w14:textId="77777777" w:rsidR="00F55AFC" w:rsidRDefault="000F1A1D">
            <w:pPr>
              <w:pStyle w:val="documentulli"/>
              <w:numPr>
                <w:ilvl w:val="0"/>
                <w:numId w:val="2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Teamwork</w:t>
            </w:r>
          </w:p>
          <w:p w14:paraId="7C22EA60" w14:textId="77777777" w:rsidR="00F55AFC" w:rsidRDefault="000F1A1D">
            <w:pPr>
              <w:pStyle w:val="documentulli"/>
              <w:numPr>
                <w:ilvl w:val="0"/>
                <w:numId w:val="2"/>
              </w:numPr>
              <w:spacing w:line="260" w:lineRule="atLeast"/>
              <w:ind w:left="700" w:right="500" w:hanging="192"/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Montessori &amp; Child Development</w:t>
            </w:r>
          </w:p>
          <w:p w14:paraId="6286617B" w14:textId="77777777" w:rsidR="00F55AFC" w:rsidRDefault="000F1A1D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Accounting</w:t>
            </w:r>
          </w:p>
          <w:p w14:paraId="58568838" w14:textId="77777777" w:rsidR="00F55AFC" w:rsidRDefault="000F1A1D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Auditing</w:t>
            </w:r>
          </w:p>
          <w:p w14:paraId="0AB4B2B3" w14:textId="77777777" w:rsidR="00F55AFC" w:rsidRDefault="000F1A1D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Internal Audit</w:t>
            </w:r>
          </w:p>
          <w:p w14:paraId="51383526" w14:textId="77777777" w:rsidR="00F55AFC" w:rsidRDefault="000F1A1D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Financial Audits</w:t>
            </w:r>
          </w:p>
          <w:p w14:paraId="745BCE84" w14:textId="77777777" w:rsidR="00F55AFC" w:rsidRDefault="000F1A1D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Microsoft Office</w:t>
            </w:r>
          </w:p>
          <w:p w14:paraId="010E8462" w14:textId="77777777" w:rsidR="00F55AFC" w:rsidRDefault="000F1A1D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Microsoft Excel</w:t>
            </w:r>
          </w:p>
          <w:p w14:paraId="24F962C5" w14:textId="77777777" w:rsidR="00F55AFC" w:rsidRDefault="000F1A1D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Sage &amp; Dolibarr ERP Applications</w:t>
            </w:r>
          </w:p>
          <w:p w14:paraId="0E4ED7C4" w14:textId="77777777" w:rsidR="00F55AFC" w:rsidRDefault="000F1A1D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Customer Service</w:t>
            </w:r>
          </w:p>
          <w:p w14:paraId="01B84207" w14:textId="77777777" w:rsidR="00F55AFC" w:rsidRDefault="000F1A1D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Communication</w:t>
            </w:r>
          </w:p>
          <w:p w14:paraId="14C9AAC6" w14:textId="77777777" w:rsidR="00F55AFC" w:rsidRDefault="000F1A1D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Patience</w:t>
            </w:r>
          </w:p>
          <w:p w14:paraId="17A92DD0" w14:textId="77777777" w:rsidR="00F55AFC" w:rsidRDefault="000F1A1D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Teamwork</w:t>
            </w:r>
          </w:p>
          <w:p w14:paraId="504F360D" w14:textId="77777777" w:rsidR="00F55AFC" w:rsidRDefault="000F1A1D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  <w:shd w:val="clear" w:color="auto" w:fill="auto"/>
              </w:rPr>
              <w:t>Montessori &amp; Child Development</w:t>
            </w:r>
          </w:p>
          <w:p w14:paraId="09D97CBC" w14:textId="77777777" w:rsidR="00F55AFC" w:rsidRDefault="00F55AFC">
            <w:pPr>
              <w:pStyle w:val="div"/>
              <w:spacing w:line="400" w:lineRule="exac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</w:p>
          <w:tbl>
            <w:tblPr>
              <w:tblStyle w:val="documentbordertable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640"/>
            </w:tblGrid>
            <w:tr w:rsidR="00F55AFC" w14:paraId="5C57667C" w14:textId="77777777">
              <w:trPr>
                <w:trHeight w:hRule="exact" w:val="180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7792F895" w14:textId="77777777" w:rsidR="00F55AFC" w:rsidRDefault="000F1A1D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left-boxbordercell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200394B7" w14:textId="77777777" w:rsidR="00F55AFC" w:rsidRDefault="000F1A1D">
            <w:pPr>
              <w:pStyle w:val="documentparentContainerleft-boxsectiontitle"/>
              <w:pBdr>
                <w:bottom w:val="none" w:sz="0" w:space="5" w:color="auto"/>
              </w:pBdr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  <w:t>Accomplishments</w:t>
            </w:r>
          </w:p>
          <w:p w14:paraId="446CF903" w14:textId="77777777" w:rsidR="00F55AFC" w:rsidRDefault="000F1A1D">
            <w:pPr>
              <w:pStyle w:val="documentulli"/>
              <w:numPr>
                <w:ilvl w:val="0"/>
                <w:numId w:val="5"/>
              </w:numPr>
              <w:spacing w:after="400" w:line="260" w:lineRule="atLeast"/>
              <w:ind w:left="700" w:right="500" w:hanging="192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Nov 2017: Best Nursery Teacher of the Year.</w:t>
            </w:r>
          </w:p>
          <w:tbl>
            <w:tblPr>
              <w:tblStyle w:val="documentbordertable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640"/>
            </w:tblGrid>
            <w:tr w:rsidR="00F55AFC" w14:paraId="5BB4A483" w14:textId="77777777">
              <w:trPr>
                <w:trHeight w:hRule="exact" w:val="180"/>
                <w:tblCellSpacing w:w="0" w:type="dxa"/>
              </w:trPr>
              <w:tc>
                <w:tcPr>
                  <w:tcW w:w="4640" w:type="dxa"/>
                  <w:tcBorders>
                    <w:top w:val="single" w:sz="1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2399BB56" w14:textId="77777777" w:rsidR="00F55AFC" w:rsidRDefault="00F55AFC">
                  <w:pPr>
                    <w:rPr>
                      <w:rStyle w:val="documentskn-mli8parentContainerleft-box"/>
                      <w:rFonts w:ascii="Palatino Linotype" w:eastAsia="Palatino Linotype" w:hAnsi="Palatino Linotype" w:cs="Palatino Linotype"/>
                      <w:color w:val="FFFFFF"/>
                      <w:sz w:val="20"/>
                      <w:szCs w:val="20"/>
                      <w:shd w:val="clear" w:color="auto" w:fill="auto"/>
                    </w:rPr>
                  </w:pPr>
                </w:p>
              </w:tc>
            </w:tr>
          </w:tbl>
          <w:p w14:paraId="3C18205D" w14:textId="77777777" w:rsidR="00F55AFC" w:rsidRDefault="000F1A1D">
            <w:pPr>
              <w:pStyle w:val="documentskn-mli8heading"/>
              <w:spacing w:line="260" w:lineRule="atLeas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-boxsectiontitleCharacter"/>
                <w:rFonts w:ascii="Palatino Linotype" w:eastAsia="Palatino Linotype" w:hAnsi="Palatino Linotype" w:cs="Palatino Linotype"/>
                <w:b/>
                <w:bCs/>
                <w:caps/>
                <w:spacing w:val="10"/>
                <w:sz w:val="22"/>
                <w:szCs w:val="22"/>
              </w:rPr>
              <w:t>Languages</w:t>
            </w:r>
          </w:p>
          <w:p w14:paraId="049E6369" w14:textId="77777777" w:rsidR="00F55AFC" w:rsidRDefault="000F1A1D">
            <w:pPr>
              <w:pStyle w:val="div"/>
              <w:spacing w:line="260" w:lineRule="atLeas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langSecinfotilesecfieldnth-child1spannth-child1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English</w:t>
            </w:r>
            <w:r>
              <w:rPr>
                <w:rStyle w:val="documentlangSecinfotilesecfieldnth-child1colo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:</w:t>
            </w:r>
            <w:r>
              <w:rPr>
                <w:rStyle w:val="documentlangSecnativeLangParafield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First Language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</w:rPr>
              <w:t>:</w:t>
            </w:r>
            <w:r>
              <w:rPr>
                <w:rStyle w:val="documentlangSecnativeLangParafield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 xml:space="preserve"> </w:t>
            </w:r>
          </w:p>
          <w:p w14:paraId="4B585B88" w14:textId="77777777" w:rsidR="00F55AFC" w:rsidRDefault="000F1A1D">
            <w:pPr>
              <w:pStyle w:val="div"/>
              <w:pBdr>
                <w:top w:val="none" w:sz="0" w:space="5" w:color="auto"/>
              </w:pBdr>
              <w:tabs>
                <w:tab w:val="right" w:pos="4140"/>
              </w:tabs>
              <w:spacing w:line="260" w:lineRule="atLeas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langSecinfotilesecfieldnth-child1spannth-child1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Dutch</w:t>
            </w:r>
            <w:r>
              <w:rPr>
                <w:rStyle w:val="documentlangSecinfotilesecfieldnth-child1colon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:</w:t>
            </w: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ab/>
              <w:t>A2</w:t>
            </w:r>
          </w:p>
          <w:p w14:paraId="17BC4694" w14:textId="77777777" w:rsidR="00F55AFC" w:rsidRDefault="000F1A1D">
            <w:pPr>
              <w:pStyle w:val="documentsliced-rect"/>
              <w:spacing w:before="70" w:line="120" w:lineRule="exac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noProof/>
                <w:color w:val="FFFFFF"/>
                <w:sz w:val="20"/>
                <w:szCs w:val="20"/>
                <w:shd w:val="clear" w:color="auto" w:fill="auto"/>
              </w:rPr>
              <w:drawing>
                <wp:inline distT="0" distB="0" distL="0" distR="0" wp14:anchorId="37017DDD" wp14:editId="4F4655CF">
                  <wp:extent cx="2334544" cy="76775"/>
                  <wp:effectExtent l="0" t="0" r="0" b="0"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44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C4AE6" w14:textId="77777777" w:rsidR="00F55AFC" w:rsidRDefault="000F1A1D">
            <w:pPr>
              <w:pStyle w:val="div"/>
              <w:spacing w:line="230" w:lineRule="exact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langSecfieldany"/>
                <w:rFonts w:ascii="Palatino Linotype" w:eastAsia="Palatino Linotype" w:hAnsi="Palatino Linotype" w:cs="Palatino Linotype"/>
                <w:color w:val="FFFFFF"/>
                <w:sz w:val="20"/>
                <w:szCs w:val="20"/>
              </w:rPr>
              <w:t>Elementary</w:t>
            </w:r>
            <w:r>
              <w:rPr>
                <w:rStyle w:val="documentskn-mli8langSecfieldany"/>
                <w:rFonts w:ascii="Palatino Linotype" w:eastAsia="Palatino Linotype" w:hAnsi="Palatino Linotype" w:cs="Palatino Linotype"/>
                <w:vanish/>
                <w:color w:val="FFFFFF"/>
                <w:sz w:val="20"/>
                <w:szCs w:val="20"/>
              </w:rPr>
              <w:t>:</w:t>
            </w:r>
          </w:p>
          <w:p w14:paraId="000216B3" w14:textId="77777777" w:rsidR="00F55AFC" w:rsidRDefault="000F1A1D">
            <w:pPr>
              <w:pStyle w:val="documentemptyinfdiv"/>
              <w:ind w:left="500" w:right="500"/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skn-mli8parentContainerleft-box"/>
                <w:rFonts w:ascii="Palatino Linotype" w:eastAsia="Palatino Linotype" w:hAnsi="Palatino Linotype" w:cs="Palatino Linotype"/>
                <w:color w:val="FFFFFF"/>
                <w:sz w:val="20"/>
                <w:szCs w:val="20"/>
                <w:shd w:val="clear" w:color="auto" w:fill="auto"/>
              </w:rPr>
              <w:t> </w: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B2D8CE5" w14:textId="77777777" w:rsidR="00F55AFC" w:rsidRDefault="00F55AF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4D830C0D" w14:textId="77777777" w:rsidR="00F55AFC" w:rsidRDefault="00F55AFC">
            <w:pPr>
              <w:spacing w:line="2060" w:lineRule="atLeast"/>
            </w:pPr>
          </w:p>
          <w:p w14:paraId="377234DA" w14:textId="77777777" w:rsidR="00F55AFC" w:rsidRDefault="000F1A1D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 </w:t>
            </w:r>
          </w:p>
          <w:p w14:paraId="336258C7" w14:textId="77777777" w:rsidR="00F55AFC" w:rsidRDefault="000F1A1D">
            <w:pPr>
              <w:pStyle w:val="documentparentContainerleft-boxsectiontitle"/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aps/>
                <w:vanish/>
                <w:color w:val="020303"/>
                <w:spacing w:val="10"/>
                <w:sz w:val="22"/>
                <w:szCs w:val="22"/>
              </w:rPr>
            </w:pPr>
            <w:r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aps/>
                <w:vanish/>
                <w:color w:val="020303"/>
                <w:spacing w:val="10"/>
                <w:sz w:val="22"/>
                <w:szCs w:val="22"/>
              </w:rPr>
              <w:t>Professional Summary</w:t>
            </w:r>
          </w:p>
          <w:p w14:paraId="5EF48C01" w14:textId="77777777" w:rsidR="00F55AFC" w:rsidRDefault="000F1A1D">
            <w:pPr>
              <w:pStyle w:val="p"/>
              <w:spacing w:after="400"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To excel in an organization that encourages and appraises hard work. I have the skills and would like to be part of a winning team, where continuous training, responsibility, and variety are ingrained into the organization's culture</w:t>
            </w:r>
          </w:p>
          <w:tbl>
            <w:tblPr>
              <w:tblStyle w:val="documentbord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266"/>
            </w:tblGrid>
            <w:tr w:rsidR="00F55AFC" w14:paraId="6BE354C6" w14:textId="77777777">
              <w:trPr>
                <w:trHeight w:hRule="exact" w:val="180"/>
                <w:tblCellSpacing w:w="0" w:type="dxa"/>
              </w:trPr>
              <w:tc>
                <w:tcPr>
                  <w:tcW w:w="6266" w:type="dxa"/>
                  <w:tcBorders>
                    <w:top w:val="single" w:sz="16" w:space="0" w:color="4A4A4A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66ABE7AA" w14:textId="77777777" w:rsidR="00F55AFC" w:rsidRDefault="000F1A1D">
                  <w:pPr>
                    <w:rPr>
                      <w:rStyle w:val="documentskn-mli8parentContainerright-box"/>
                      <w:rFonts w:ascii="Palatino Linotype" w:eastAsia="Palatino Linotype" w:hAnsi="Palatino Linotype" w:cs="Palatino Linotype"/>
                      <w:color w:val="020303"/>
                      <w:sz w:val="20"/>
                      <w:szCs w:val="20"/>
                    </w:rPr>
                  </w:pPr>
                  <w:r>
                    <w:rPr>
                      <w:rStyle w:val="documentleft-boxbordercell"/>
                      <w:rFonts w:ascii="Palatino Linotype" w:eastAsia="Palatino Linotype" w:hAnsi="Palatino Linotype" w:cs="Palatino Linotype"/>
                      <w:color w:val="020303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0B381EFA" w14:textId="77777777" w:rsidR="00F55AFC" w:rsidRDefault="000F1A1D">
            <w:pPr>
              <w:pStyle w:val="documentparentContainerleft-boxsectiontitle"/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  <w:r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aps/>
                <w:color w:val="020303"/>
                <w:spacing w:val="10"/>
                <w:sz w:val="22"/>
                <w:szCs w:val="22"/>
              </w:rPr>
              <w:t>Experience</w:t>
            </w:r>
          </w:p>
          <w:p w14:paraId="3B6162DA" w14:textId="547AC668" w:rsidR="00CE3D39" w:rsidRDefault="00CE3D39">
            <w:pPr>
              <w:pStyle w:val="documentparentContainerleft-boxsectiontitle"/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6DA0DE5F" w14:textId="77777777" w:rsidR="00CE3D39" w:rsidRDefault="00CE3D39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January 2024 – Till Date</w:t>
            </w:r>
          </w:p>
          <w:p w14:paraId="766BCC32" w14:textId="44BCC102" w:rsidR="00CE3D39" w:rsidRDefault="00CE3D39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CE3D3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Customer Service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, </w:t>
            </w:r>
            <w:r w:rsidRPr="00CE3D3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TSYS Managed Services EMEA B.V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, </w:t>
            </w:r>
            <w:r w:rsidRPr="00CE3D3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Barneveld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30AECE0C" w14:textId="77777777" w:rsidR="00CE3D39" w:rsidRDefault="00CE3D39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  <w:p w14:paraId="5447D83F" w14:textId="4F7FD719" w:rsidR="00CE3D39" w:rsidRDefault="000F1A1D">
            <w:pPr>
              <w:pStyle w:val="documentskn-mli8dispBlock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October 2022 </w:t>
            </w:r>
            <w:r w:rsidR="00CE3D3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–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 w:rsidR="00CE3D3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December 2023</w:t>
            </w:r>
          </w:p>
          <w:p w14:paraId="0EE2785A" w14:textId="74D96D6D" w:rsidR="00F55AFC" w:rsidRDefault="000F1A1D">
            <w:pPr>
              <w:pStyle w:val="documentskn-mli8dispBlock"/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Sales Assistant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i/>
                <w:iCs/>
                <w:color w:val="020303"/>
                <w:sz w:val="20"/>
                <w:szCs w:val="20"/>
              </w:rPr>
              <w:t>De Koopman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 Utrecht, Netherlands</w:t>
            </w:r>
            <w:r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</w:p>
          <w:p w14:paraId="212FD19E" w14:textId="77777777" w:rsidR="00F55AFC" w:rsidRDefault="000F1A1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March 2022 - September 2022</w:t>
            </w:r>
          </w:p>
          <w:p w14:paraId="4289585D" w14:textId="77777777" w:rsidR="00F55AFC" w:rsidRDefault="000F1A1D">
            <w:pPr>
              <w:pStyle w:val="documentskn-mli8dispBlock"/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Mail Sorter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i/>
                <w:iCs/>
                <w:color w:val="020303"/>
                <w:sz w:val="20"/>
                <w:szCs w:val="20"/>
              </w:rPr>
              <w:t>PostNL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 Utrecht, Netherlands</w:t>
            </w:r>
            <w:r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</w:p>
          <w:p w14:paraId="2A0FC9F1" w14:textId="77777777" w:rsidR="00F55AFC" w:rsidRDefault="000F1A1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June 2019 - September 2021</w:t>
            </w:r>
          </w:p>
          <w:p w14:paraId="3AC2FA71" w14:textId="6BDAF6E6" w:rsidR="00F55AFC" w:rsidRDefault="00CE3D39">
            <w:pPr>
              <w:pStyle w:val="documentskn-mli8dispBlock"/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Head Finance/Admin, </w:t>
            </w:r>
            <w:proofErr w:type="spellStart"/>
            <w:r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color w:val="020303"/>
                <w:sz w:val="20"/>
                <w:szCs w:val="20"/>
              </w:rPr>
              <w:t>SaamSoft</w:t>
            </w:r>
            <w:proofErr w:type="spellEnd"/>
            <w:r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color w:val="020303"/>
                <w:sz w:val="20"/>
                <w:szCs w:val="20"/>
              </w:rPr>
              <w:t xml:space="preserve"> Systems S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color w:val="020303"/>
                <w:sz w:val="20"/>
                <w:szCs w:val="20"/>
              </w:rPr>
              <w:t>olutions</w:t>
            </w:r>
            <w:r>
              <w:rPr>
                <w:rStyle w:val="span"/>
                <w:rFonts w:eastAsia="Palatino Linotype"/>
              </w:rPr>
              <w:t>,</w:t>
            </w:r>
            <w:r w:rsidR="000F1A1D" w:rsidRPr="00CE3D3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Africa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650E9D5C" w14:textId="361DEDC0" w:rsidR="00F55AFC" w:rsidRDefault="000F1A1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March 201</w:t>
            </w:r>
            <w:r w:rsidR="00CE3D39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6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- May 2019</w:t>
            </w:r>
          </w:p>
          <w:p w14:paraId="7CB7CA3B" w14:textId="487B0B1B" w:rsidR="00F55AFC" w:rsidRDefault="000F1A1D">
            <w:pPr>
              <w:pStyle w:val="documentskn-mli8dispBlock"/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Assistant Class Teacher</w:t>
            </w:r>
            <w:r w:rsidR="00CE3D39"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i/>
                <w:iCs/>
                <w:color w:val="020303"/>
                <w:sz w:val="20"/>
                <w:szCs w:val="20"/>
              </w:rPr>
              <w:t>Corona Schools' Trust Council</w:t>
            </w:r>
            <w:r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</w:p>
          <w:p w14:paraId="0AD401C3" w14:textId="77777777" w:rsidR="00F55AFC" w:rsidRDefault="000F1A1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March 2013 - July 2014</w:t>
            </w:r>
          </w:p>
          <w:p w14:paraId="02543DEE" w14:textId="3365F4FC" w:rsidR="00F55AFC" w:rsidRDefault="000F1A1D">
            <w:pPr>
              <w:pStyle w:val="documentskn-mli8dispBlock"/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Account Officer</w:t>
            </w:r>
            <w:r w:rsidR="00CE3D39"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i/>
                <w:iCs/>
                <w:color w:val="020303"/>
                <w:sz w:val="20"/>
                <w:szCs w:val="20"/>
              </w:rPr>
              <w:t>Royal Group of Schools</w:t>
            </w:r>
            <w:r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</w:p>
          <w:p w14:paraId="74D88DC1" w14:textId="77777777" w:rsidR="00F55AFC" w:rsidRDefault="000F1A1D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Preparation of Payroll and TAX</w:t>
            </w:r>
          </w:p>
          <w:p w14:paraId="32C30B18" w14:textId="77777777" w:rsidR="00F55AFC" w:rsidRDefault="000F1A1D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Bank Reconciliation</w:t>
            </w:r>
          </w:p>
          <w:p w14:paraId="7F8D6A5C" w14:textId="77777777" w:rsidR="00F55AFC" w:rsidRDefault="000F1A1D">
            <w:pPr>
              <w:pStyle w:val="documentulli"/>
              <w:numPr>
                <w:ilvl w:val="0"/>
                <w:numId w:val="6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Use of SAGE Accounting Package</w:t>
            </w:r>
          </w:p>
          <w:p w14:paraId="6F365909" w14:textId="77777777" w:rsidR="00F55AFC" w:rsidRDefault="000F1A1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March 2009 - February 2010</w:t>
            </w:r>
          </w:p>
          <w:p w14:paraId="130293CD" w14:textId="697429C8" w:rsidR="00F55AFC" w:rsidRDefault="00CE3D39">
            <w:pPr>
              <w:pStyle w:val="documentskn-mli8dispBlock"/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Auditor, </w:t>
            </w:r>
            <w:proofErr w:type="spellStart"/>
            <w:r w:rsidR="000F1A1D"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i/>
                <w:iCs/>
                <w:color w:val="020303"/>
                <w:sz w:val="20"/>
                <w:szCs w:val="20"/>
              </w:rPr>
              <w:t>Olufowobi</w:t>
            </w:r>
            <w:proofErr w:type="spellEnd"/>
            <w:r w:rsidR="000F1A1D"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i/>
                <w:iCs/>
                <w:color w:val="020303"/>
                <w:sz w:val="20"/>
                <w:szCs w:val="20"/>
              </w:rPr>
              <w:t xml:space="preserve"> &amp; Co</w:t>
            </w:r>
            <w:r w:rsidR="000F1A1D" w:rsidRPr="00CE3D39"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color w:val="020303"/>
                <w:sz w:val="20"/>
                <w:szCs w:val="20"/>
              </w:rPr>
              <w:t>Chattered Accountant</w:t>
            </w:r>
          </w:p>
          <w:p w14:paraId="6D1D7DAB" w14:textId="23A36E0B" w:rsidR="00F55AFC" w:rsidRPr="003F470D" w:rsidRDefault="000F1A1D" w:rsidP="003F470D">
            <w:pPr>
              <w:pStyle w:val="documentulli"/>
              <w:numPr>
                <w:ilvl w:val="0"/>
                <w:numId w:val="7"/>
              </w:numPr>
              <w:spacing w:line="260" w:lineRule="atLeast"/>
              <w:ind w:left="200" w:hanging="200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 w:rsidRP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Analyze and evaluate the accuracy of accounting systems and procedures</w:t>
            </w:r>
            <w:r w:rsidR="003F470D" w:rsidRP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. </w:t>
            </w:r>
            <w:r w:rsidRP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Review, develop and recommend changes in accounting systems and controls of a business Check and inspect the accuracy of accounts receivable and payable ledgers</w:t>
            </w:r>
          </w:p>
          <w:p w14:paraId="1F6B0DAC" w14:textId="77777777" w:rsidR="00F55AFC" w:rsidRDefault="000F1A1D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October 2003 - September 2004</w:t>
            </w:r>
          </w:p>
          <w:p w14:paraId="65828AC9" w14:textId="1F15B3D1" w:rsidR="00F55AFC" w:rsidRPr="003F470D" w:rsidRDefault="00CE3D39" w:rsidP="003F470D">
            <w:pPr>
              <w:pStyle w:val="documentskn-mli8dispBlock"/>
              <w:spacing w:line="260" w:lineRule="atLeast"/>
              <w:rPr>
                <w:rStyle w:val="documentskn-mli8parentContainerright-box"/>
                <w:rFonts w:eastAsia="Palatino Linotype"/>
              </w:rPr>
            </w:pP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Audit Trainee, </w:t>
            </w:r>
            <w:r w:rsidR="000F1A1D"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proofErr w:type="spellStart"/>
            <w:r w:rsidR="000F1A1D"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color w:val="020303"/>
                <w:sz w:val="20"/>
                <w:szCs w:val="20"/>
              </w:rPr>
              <w:t>Ighodalo</w:t>
            </w:r>
            <w:proofErr w:type="spellEnd"/>
            <w:r w:rsidR="000F1A1D"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color w:val="020303"/>
                <w:sz w:val="20"/>
                <w:szCs w:val="20"/>
              </w:rPr>
              <w:t xml:space="preserve"> &amp; Co</w:t>
            </w:r>
            <w:r>
              <w:rPr>
                <w:rStyle w:val="documentskn-mli8parentContainerright-box"/>
                <w:rFonts w:eastAsia="Palatino Linotype"/>
              </w:rPr>
              <w:t xml:space="preserve"> </w:t>
            </w:r>
            <w:r w:rsidRPr="00CE3D39">
              <w:rPr>
                <w:rStyle w:val="documentskn-mli8txtBoldCharacter"/>
                <w:rFonts w:ascii="Palatino Linotype" w:eastAsia="Palatino Linotype" w:hAnsi="Palatino Linotype" w:cs="Palatino Linotype"/>
                <w:b w:val="0"/>
                <w:bCs w:val="0"/>
                <w:color w:val="020303"/>
                <w:sz w:val="20"/>
                <w:szCs w:val="20"/>
              </w:rPr>
              <w:t>Chattered Accountant</w:t>
            </w:r>
          </w:p>
          <w:tbl>
            <w:tblPr>
              <w:tblStyle w:val="documentbord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266"/>
            </w:tblGrid>
            <w:tr w:rsidR="00F55AFC" w14:paraId="66BD5BC7" w14:textId="77777777">
              <w:trPr>
                <w:trHeight w:hRule="exact" w:val="180"/>
                <w:tblCellSpacing w:w="0" w:type="dxa"/>
              </w:trPr>
              <w:tc>
                <w:tcPr>
                  <w:tcW w:w="6266" w:type="dxa"/>
                  <w:tcBorders>
                    <w:top w:val="single" w:sz="16" w:space="0" w:color="4A4A4A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C132D4A" w14:textId="77777777" w:rsidR="00F55AFC" w:rsidRDefault="000F1A1D">
                  <w:pPr>
                    <w:rPr>
                      <w:rStyle w:val="documentskn-mli8parentContainerright-box"/>
                      <w:rFonts w:ascii="Palatino Linotype" w:eastAsia="Palatino Linotype" w:hAnsi="Palatino Linotype" w:cs="Palatino Linotype"/>
                      <w:color w:val="020303"/>
                      <w:sz w:val="20"/>
                      <w:szCs w:val="20"/>
                    </w:rPr>
                  </w:pPr>
                  <w:r>
                    <w:rPr>
                      <w:rStyle w:val="documentleft-boxbordercell"/>
                      <w:rFonts w:ascii="Palatino Linotype" w:eastAsia="Palatino Linotype" w:hAnsi="Palatino Linotype" w:cs="Palatino Linotype"/>
                      <w:color w:val="020303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0976D0B7" w14:textId="77777777" w:rsidR="00F55AFC" w:rsidRDefault="000F1A1D">
            <w:pPr>
              <w:pStyle w:val="documentparentContainerleft-boxsectiontitle"/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  <w:r>
              <w:rPr>
                <w:rStyle w:val="documentskn-mli8parentContainerright-box"/>
                <w:rFonts w:ascii="Palatino Linotype" w:eastAsia="Palatino Linotype" w:hAnsi="Palatino Linotype" w:cs="Palatino Linotype"/>
                <w:b/>
                <w:bCs/>
                <w:caps/>
                <w:color w:val="020303"/>
                <w:spacing w:val="10"/>
                <w:sz w:val="22"/>
                <w:szCs w:val="22"/>
              </w:rPr>
              <w:t>Education</w:t>
            </w:r>
          </w:p>
          <w:p w14:paraId="445101E7" w14:textId="1259D2C8" w:rsidR="003F470D" w:rsidRPr="003F470D" w:rsidRDefault="003F470D" w:rsidP="003F470D">
            <w:pPr>
              <w:pStyle w:val="documentskn-mli8dispBlock"/>
              <w:numPr>
                <w:ilvl w:val="0"/>
                <w:numId w:val="11"/>
              </w:numPr>
              <w:pBdr>
                <w:top w:val="none" w:sz="0" w:space="12" w:color="auto"/>
              </w:pBd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December 2023: </w:t>
            </w:r>
            <w:r w:rsidRPr="003F470D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Business Intelligence Course </w:t>
            </w:r>
            <w:proofErr w:type="spellStart"/>
            <w:r w:rsidRPr="003F470D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GetCertified</w:t>
            </w:r>
            <w:proofErr w:type="spellEnd"/>
            <w:r w:rsidRPr="003F470D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 Education.</w:t>
            </w:r>
            <w:r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Arnhem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, Netherlands</w:t>
            </w:r>
          </w:p>
          <w:p w14:paraId="6243BE41" w14:textId="7FE80D87" w:rsidR="003F470D" w:rsidRDefault="003F470D" w:rsidP="003F470D">
            <w:pPr>
              <w:pStyle w:val="documentskn-mli8dispBlock"/>
              <w:numPr>
                <w:ilvl w:val="0"/>
                <w:numId w:val="11"/>
              </w:numPr>
              <w:pBdr>
                <w:top w:val="none" w:sz="0" w:space="12" w:color="auto"/>
              </w:pBd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May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2023: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Dutch Language Beginner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Dutch A2 Level</w:t>
            </w:r>
            <w:r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,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NL Training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 Utrecht, Netherlands.</w:t>
            </w:r>
          </w:p>
          <w:p w14:paraId="20221B2C" w14:textId="77777777" w:rsidR="003F470D" w:rsidRDefault="000F1A1D" w:rsidP="003F470D">
            <w:pPr>
              <w:pStyle w:val="documentskn-mli8dispBlock"/>
              <w:numPr>
                <w:ilvl w:val="0"/>
                <w:numId w:val="11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Sep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tember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2007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: 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A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ssociate 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D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egree 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I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n 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A</w:t>
            </w:r>
            <w:r w:rsidR="003F470D" w:rsidRP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ccountancy</w:t>
            </w:r>
            <w:r w:rsidR="003F470D">
              <w:rPr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 xml:space="preserve">, </w:t>
            </w:r>
            <w:r w:rsidRPr="003F470D"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Lagos City Polytechnic</w:t>
            </w:r>
            <w:r w:rsidRP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 w:rsidR="003F470D" w:rsidRPr="003F470D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020303"/>
                <w:sz w:val="20"/>
                <w:szCs w:val="20"/>
              </w:rPr>
              <w:t>Nigeria.</w:t>
            </w:r>
          </w:p>
          <w:p w14:paraId="0BE64069" w14:textId="52158F2A" w:rsidR="003F470D" w:rsidRDefault="000F1A1D" w:rsidP="003F470D">
            <w:pPr>
              <w:pStyle w:val="documentskn-mli8dispBlock"/>
              <w:numPr>
                <w:ilvl w:val="0"/>
                <w:numId w:val="11"/>
              </w:numP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Jun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201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5: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International Diploma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Modern Montessori</w:t>
            </w:r>
            <w:r w:rsidR="003F470D">
              <w:rPr>
                <w:rStyle w:val="documentskn-mli8parentContainerright-box"/>
                <w:rFonts w:eastAsia="Palatino Linotype"/>
              </w:rPr>
              <w:t>,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London</w:t>
            </w:r>
            <w:r w:rsidR="003F470D"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.</w:t>
            </w:r>
          </w:p>
          <w:p w14:paraId="4FB4B8DF" w14:textId="6FFA6AF1" w:rsidR="00F55AFC" w:rsidRDefault="000F1A1D" w:rsidP="003F470D">
            <w:pPr>
              <w:pStyle w:val="documentskn-mli8dispBlock"/>
              <w:numPr>
                <w:ilvl w:val="0"/>
                <w:numId w:val="11"/>
              </w:numPr>
              <w:spacing w:line="260" w:lineRule="atLeast"/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Jul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y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2012</w:t>
            </w:r>
            <w:r w:rsidR="003F470D"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: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P</w:t>
            </w:r>
            <w:r w:rsidR="003F470D"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DE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 Economics</w:t>
            </w:r>
            <w:r w:rsidR="003F470D">
              <w:rPr>
                <w:rStyle w:val="documentskn-mli8parentContainerright-box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 xml:space="preserve">, </w:t>
            </w:r>
            <w:r>
              <w:rPr>
                <w:rStyle w:val="documentskn-mli8txtBoldCharacter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Augustine's College of Education</w:t>
            </w:r>
            <w:r>
              <w:rPr>
                <w:rStyle w:val="span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  <w:t>, Lagos</w:t>
            </w:r>
            <w:r w:rsidR="003F470D">
              <w:rPr>
                <w:rStyle w:val="documentskn-mli8parentContainerright-box"/>
                <w:rFonts w:eastAsia="Palatino Linotype"/>
              </w:rPr>
              <w:t>.</w: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325332D" w14:textId="77777777" w:rsidR="00F55AFC" w:rsidRDefault="00F55AF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Palatino Linotype" w:eastAsia="Palatino Linotype" w:hAnsi="Palatino Linotype" w:cs="Palatino Linotype"/>
                <w:color w:val="020303"/>
                <w:sz w:val="20"/>
                <w:szCs w:val="20"/>
              </w:rPr>
            </w:pPr>
          </w:p>
        </w:tc>
      </w:tr>
    </w:tbl>
    <w:p w14:paraId="3AE26975" w14:textId="77777777" w:rsidR="00F55AFC" w:rsidRDefault="000F1A1D">
      <w:pPr>
        <w:spacing w:line="20" w:lineRule="auto"/>
        <w:rPr>
          <w:rFonts w:ascii="Palatino Linotype" w:eastAsia="Palatino Linotype" w:hAnsi="Palatino Linotype" w:cs="Palatino Linotype"/>
          <w:color w:val="020303"/>
          <w:sz w:val="20"/>
          <w:szCs w:val="20"/>
        </w:rPr>
      </w:pPr>
      <w:r>
        <w:rPr>
          <w:color w:val="FFFFFF"/>
          <w:sz w:val="2"/>
        </w:rPr>
        <w:t>.</w:t>
      </w:r>
    </w:p>
    <w:sectPr w:rsidR="00F55AFC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BE9ABF7C-A9AF-4BD8-ADAE-C80FBCC6964F}"/>
    <w:embedBold r:id="rId2" w:fontKey="{E322B681-E980-47F3-931D-020B515A93FB}"/>
    <w:embedItalic r:id="rId3" w:fontKey="{A3BB65E2-65A5-4F95-94CF-3F615DE07944}"/>
    <w:embedBoldItalic r:id="rId4" w:fontKey="{3CFCEFD0-B4E1-4896-AB63-90E97F9014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315AD67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690AF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3922F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8DE31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39447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14CE2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5F00E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B616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9838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F3E6D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C0BF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FA6E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D5A92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3085D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942AE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B2AF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F2C2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B474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8022C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2F603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16E76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72CC8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89457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7C1A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408EA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3C6F3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E46E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D72DB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A83B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72CF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729A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5491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7A50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CC57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6C9E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3305F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304E27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24A74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8904A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BE0C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3927F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A082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5A3B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FA25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2D884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4CAD8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FCC5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7415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C0A82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4644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410CE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D676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0AC3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1E2F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7D6060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AA1E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D14C7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6AA02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35A0F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090508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398EE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C4E0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742B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13EA8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CFCF2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AD61D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7B401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58812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52662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F68F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DEEA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CEE2C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64B4DA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70FA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F813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14443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ADEFE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FECC7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8AC49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968E8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AA6E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49722A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3AEB0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8728E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561A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28F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FE6E9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2C01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1870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CAC9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81249E7"/>
    <w:multiLevelType w:val="hybridMultilevel"/>
    <w:tmpl w:val="C7905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292912">
    <w:abstractNumId w:val="0"/>
  </w:num>
  <w:num w:numId="2" w16cid:durableId="411439633">
    <w:abstractNumId w:val="1"/>
  </w:num>
  <w:num w:numId="3" w16cid:durableId="802313909">
    <w:abstractNumId w:val="2"/>
  </w:num>
  <w:num w:numId="4" w16cid:durableId="404843988">
    <w:abstractNumId w:val="3"/>
  </w:num>
  <w:num w:numId="5" w16cid:durableId="828668089">
    <w:abstractNumId w:val="4"/>
  </w:num>
  <w:num w:numId="6" w16cid:durableId="110177289">
    <w:abstractNumId w:val="5"/>
  </w:num>
  <w:num w:numId="7" w16cid:durableId="846822266">
    <w:abstractNumId w:val="6"/>
  </w:num>
  <w:num w:numId="8" w16cid:durableId="542518815">
    <w:abstractNumId w:val="7"/>
  </w:num>
  <w:num w:numId="9" w16cid:durableId="900671839">
    <w:abstractNumId w:val="8"/>
  </w:num>
  <w:num w:numId="10" w16cid:durableId="1871532672">
    <w:abstractNumId w:val="9"/>
  </w:num>
  <w:num w:numId="11" w16cid:durableId="10313002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5AFC"/>
    <w:rsid w:val="000F1A1D"/>
    <w:rsid w:val="003F470D"/>
    <w:rsid w:val="00960F48"/>
    <w:rsid w:val="00A92725"/>
    <w:rsid w:val="00CE3D39"/>
    <w:rsid w:val="00F5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EDBB81E"/>
  <w15:docId w15:val="{701223C5-CB2D-4AE8-A9C5-43D40B4D4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rentContainerleft-boxsectiontitleCharacter">
    <w:name w:val="document_parentContainer_left-box_sectiontitle Character"/>
    <w:basedOn w:val="DefaultParagraphFont"/>
    <w:rPr>
      <w:color w:val="FFFFFF"/>
    </w:rPr>
  </w:style>
  <w:style w:type="paragraph" w:customStyle="1" w:styleId="documentskn-mli8langSecparagraph">
    <w:name w:val="document_skn-mli8_langSec_paragraph"/>
    <w:basedOn w:val="Normal"/>
    <w:pPr>
      <w:pBdr>
        <w:top w:val="none" w:sz="0" w:space="5" w:color="auto"/>
      </w:pBdr>
    </w:pPr>
  </w:style>
  <w:style w:type="character" w:customStyle="1" w:styleId="documentlangSecnativeLangParafield">
    <w:name w:val="document_langSec_nativeLangPara_field"/>
    <w:basedOn w:val="DefaultParagraphFont"/>
  </w:style>
  <w:style w:type="character" w:customStyle="1" w:styleId="documentlangSecinfotilesecfieldnth-child1spannth-child1">
    <w:name w:val="document_langSec_infotilesec_field_nth-child(1) &gt; span_nth-child(1)"/>
    <w:basedOn w:val="DefaultParagraphFont"/>
    <w:rPr>
      <w:b/>
      <w:bCs/>
    </w:rPr>
  </w:style>
  <w:style w:type="character" w:customStyle="1" w:styleId="documentlangSecinfotilesecfieldnth-child1colon">
    <w:name w:val="document_langSec_infotilesec_field_nth-child(1)_colon"/>
    <w:basedOn w:val="DefaultParagraphFont"/>
    <w:rPr>
      <w:b/>
      <w:bCs/>
    </w:rPr>
  </w:style>
  <w:style w:type="character" w:customStyle="1" w:styleId="documentskn-mli8langSecfieldany">
    <w:name w:val="document_skn-mli8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paragraph" w:customStyle="1" w:styleId="documentemptyinfdiv">
    <w:name w:val="document_emptyinfdiv"/>
    <w:basedOn w:val="Normal"/>
    <w:pPr>
      <w:spacing w:line="400" w:lineRule="atLeast"/>
    </w:p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Titilayo Ayandele</vt:lpstr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Titilayo Ayandele</dc:title>
  <cp:lastModifiedBy>NHS-COO</cp:lastModifiedBy>
  <cp:revision>3</cp:revision>
  <dcterms:created xsi:type="dcterms:W3CDTF">2024-05-12T18:34:00Z</dcterms:created>
  <dcterms:modified xsi:type="dcterms:W3CDTF">2024-05-12T19:07:00Z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07777e9a-bfa1-44fc-8cb9-edb52ca33b13</vt:lpwstr>
  </property>
  <property fmtid="{D5CDD505-2E9C-101B-9397-08002B2CF9AE}" pid="3" name="x1ye=0">
    <vt:lpwstr>eIEAAB+LCAAAAAAABAAUmkdypEAURA/EAu+W+MZ7EOzw3ntOP8y6FepSVf7870WIIzCWFXFShHGCwFAMJyCIQmmK41GaRmAGJ4ccWGLIbBDA5SF5cIQ6Z8Qmq2uWf8WthGeqYsCMA2WM0ZjiZ2K3ScmvIKdQZW+3EfyIxCWq9e9EcdHss7yRFMy9It1B7vlpqsJGiUHvMmjPue4MbT0P/6ajis5fYr4DK+/VZr5rkzyA1hDbe9XBARndodO5N7i</vt:lpwstr>
  </property>
  <property fmtid="{D5CDD505-2E9C-101B-9397-08002B2CF9AE}" pid="4" name="x1ye=1">
    <vt:lpwstr>8q7zHxBtc2oIT0th6QmdAemSswadzNpD8+ecU0FbA5zStncriOdwBnPKna/QUjLGNXmmbnU1puVhu3g2V2vef+cJtu+4nW+91Pv6o9lSd7TKPs4DsX+jbTpnrcIlIsE7Jcif119K9qy7TgzTXPAuHvHJyDHvyUIeZQ7lunLXqm7EUx4AARF20M9+HGuToLAQcPM4rb+BnQBMrSJw4sOdE3cXco+3yiNPeOBhOTmhOePBHoJfmA+g4A89f1yCSAA</vt:lpwstr>
  </property>
  <property fmtid="{D5CDD505-2E9C-101B-9397-08002B2CF9AE}" pid="5" name="x1ye=10">
    <vt:lpwstr>61lxidZuUCq1+cyIHJ5XesT8MUAI3ZBK7WtdvFxwDPKveeKcUm+jB5sylZBSGu7P1xX95i5I37gg4PxJU01EcnfX9eqjtrExo4hVyMIpa3zd+g1wgazdLZsLg1dQajdusYsTRYXnRHNDG47VQs/Z5CIbF8+zpRxrCmoEQDvUbpr1TxlfS7/Yuds3l2xgvjCLKsB164yx8hY89UeN2UpIeNQR8ZJGARGdtPSbkEqApjbG0QvN89foUpb1ZO1pWIU</vt:lpwstr>
  </property>
  <property fmtid="{D5CDD505-2E9C-101B-9397-08002B2CF9AE}" pid="6" name="x1ye=100">
    <vt:lpwstr>qliofysU8uVhIrTKdwC1adEJ1RPISDPg99LdHjts2raJLP3GXwuNxXcelf3dpHKIiyYPaR+KBjVcSDfkjn/TAhqeJ0Sbegwnsu3+J4Nt4jx/7uyBQ3rIf0dFQSBbTrqnFKSSJfNxfnVtQC416iMxLh5un+/8Px3joZNHlUsQohkbQMtsv7O9f+xV2O7S64r5CwzA6xVmHg6CZGt1XcYuvo80zreGzNivAHpyTX25BVJ+37DW+WEbGjmVCq+f2zB</vt:lpwstr>
  </property>
  <property fmtid="{D5CDD505-2E9C-101B-9397-08002B2CF9AE}" pid="7" name="x1ye=101">
    <vt:lpwstr>XQxQCyZ3okdGuPpzRV0N0kmEfFErNvq+lhGzEN2MCT86fj6Bjv19CriJPvaVLYr5KogZfmf496veopehW2MvpGxuN+AwyOBehZDCyva7C+QERrDisYyy4lPqqdyz74MlQdwX34o5PG+2s+slcQ08In+Knm1fSafY9Gr9OnnS5N+BF5jFc6ob5ssMl+3lVaxWHBGcI+e0qL8jWKSuiTWaqUhPn+g5FaAMlASrWFq/1xMRC4QVg3TISqIhKjAXyTI</vt:lpwstr>
  </property>
  <property fmtid="{D5CDD505-2E9C-101B-9397-08002B2CF9AE}" pid="8" name="x1ye=102">
    <vt:lpwstr>SPvQw7lSgz1JGtmLC16qxf3xpBmiYp+qn/TheXl42SMw+teuWqbD9eG74/MLhnx0zAMCV8ZJRdVRaCf5rEtNAGNbn2RFo7EgW9trO5POcAjSaBVOd253G4Uodv2ObQyvj4kmIUp+pPWEPn4SW2b1J7KE5CmADOolkBjn14FE3oI/vkpEtN9UllxEVjubrTDy0L2ddnPnEnDjVkZBuYrrlvUOLFYDWn5LjTgoC4zSqfYMNiIk5rQoo+pmRcAM8La</vt:lpwstr>
  </property>
  <property fmtid="{D5CDD505-2E9C-101B-9397-08002B2CF9AE}" pid="9" name="x1ye=103">
    <vt:lpwstr>dBMAMfFVNU7KU7dYx6S4oFwywhvi5rBWJxunZzQ3x2psBjCahO4ISCWHLnBPcD18U71XRvr12gDoORYkgDnEQhPvPvm46WEXVBTv++2Qkv+T2TaEjk+5PWnwtiAh9z/DQalz7KZ2h6RjqgMeDWoEY3uGPGTnMg3l6Y1UoKyNi3ihbVTgRRfo6VbRLKVeT7zglYfFZ6/lfLafOWX3OrpjvyTOQzNJYcr67oLn65eA58Zpjct7zgZ6+PnWcNXZmPi</vt:lpwstr>
  </property>
  <property fmtid="{D5CDD505-2E9C-101B-9397-08002B2CF9AE}" pid="10" name="x1ye=104">
    <vt:lpwstr>JB/ZBi0yfKCoMVFXAgeQvVjczjmD2ms4vyKgCp7pc5vQTFd1QHfqN7EPtAnwK1wcWo33fIJseWsEZ86hLz2S6PwyVWato5LBB72Sn33bwdNIabWgjG8Kov9fvCYLhgFk0D2gZ0JBIPUwuv+D7mOSj02c8EU2GNa9u8DoXXj7bcOPk9TFmP0mvClrurNshqqXNM55VWgf4d1XWf5SUtWI9FYZJaKefVP0cR25oZKwovnjQF2GxQWexz3b6OuaJ/h</vt:lpwstr>
  </property>
  <property fmtid="{D5CDD505-2E9C-101B-9397-08002B2CF9AE}" pid="11" name="x1ye=105">
    <vt:lpwstr>Zg+ol1frTz3DKqOW2debg/s4pGIOMeGCgM8cRcULr6XSRb6uzvdS7bnbHzK3RUvQNAthlrsK/YEPZtKGea7RvthYi6DYYwX3noiCMt7njV8DFpVP9DMaILWthoR8JLmhaGn1odGJKbuhAtiYmjq3mCy2H6VXAg9sPobnKTa7BdWws7F5X63zFOLuGj+16ymBSCh2hWojbaAD5Gn4YAI9+n2wXzyU0iHcL4dppeqhSP8xQqCuck33kqeREJJVFyM</vt:lpwstr>
  </property>
  <property fmtid="{D5CDD505-2E9C-101B-9397-08002B2CF9AE}" pid="12" name="x1ye=106">
    <vt:lpwstr>CFmJb2Krtfc1eO/hP8vVo2zbV7OYf9s1OoZq5H3jWtXO59gqLaWtFqgpRZWdgBKohfqOHFGc7Lmgdnsn4nx2S/edaypDqtevNJl5ml8exzPNOIl/p0wYcirTYSr2f//PYvG7XFNc6qhHN6G8wP7xq0A/CR83cvv1Q2BViD2cBtCkb5Akro3tOI4SFHrljUbrQbzu8Hp3bkl6GTli0SAz81s77wIptrOCFzJVFDew9CNZJgTsWCL9wmVj3Fb5DuM</vt:lpwstr>
  </property>
  <property fmtid="{D5CDD505-2E9C-101B-9397-08002B2CF9AE}" pid="13" name="x1ye=107">
    <vt:lpwstr>f8+ZU2NzyzwtGKgIXyoDKFsZQ2nDUNIXGQ29heQW9RJ+p6ln4AR85GEST6vWNctrDkEMl8YMWMYgQx9tx1H+MIhzJ5+IO1J/aS9oIRYLgPA1eO2jXQ8WrIbMU3ljFLGi7qms52BgM2zfKNZDUKtR7sHOgngC2ahlJ2n+PMrD6Q+dzqWNEv7YtN8Kzz6kcEvWMr0dxvDGwIb8Hf40+3Nac55uS8lxnFRKwq43e6sj0QKLYNV7N9W1SW3hMg76G01</vt:lpwstr>
  </property>
  <property fmtid="{D5CDD505-2E9C-101B-9397-08002B2CF9AE}" pid="14" name="x1ye=108">
    <vt:lpwstr>Gfn8OjUIRnGHDt32Rgk3Vs53lV0V4eYEYhjd5BCoSKgJAWIlvxJNxHSP9UqBRdyyEFKcr9OKqqc3EsLjm74E0skyOx8PJdQfuLvYhnRtbyLMkSCKkPWfPqM+KWqxdEWI9u/tfONBTY0/pd7A+qXMm3VujhN4ewQciUWolkcA+pmxzt0VIBN7uaBEPV0eKLnFKx6lwGS8x+/OW59R1XNNzYpzBo7siobvGfneICRLuyiGS2GqiQGffWjRQketUeg</vt:lpwstr>
  </property>
  <property fmtid="{D5CDD505-2E9C-101B-9397-08002B2CF9AE}" pid="15" name="x1ye=109">
    <vt:lpwstr>z7HIWeb4+GqBgEVMdNIEeugKBzo2E4NJ8BG+kPzdOWm/FVpZPWUbd8DB5Z/pbjzK6wQEpgvHTBqG0coXlGBjs287N5kcCoYShUMvS8vebum9ylg8NWVeCEEw2mzF7ar/jMeOod/b8BUoxouxNkMOg8nNJva8tYeRFCZ8EnraTsGRQhfupHg/s559y2TpqxJBFxdd6c1oKhpqdjZxNJNg2kVhPB27P1+AISVePD0SVwurQMal8hDUGkMJaHMf+WJ</vt:lpwstr>
  </property>
  <property fmtid="{D5CDD505-2E9C-101B-9397-08002B2CF9AE}" pid="16" name="x1ye=11">
    <vt:lpwstr>z6tpsCz9Fsgoyh/8bWoKcaZtAOT3FSufO+AuWso/aJ9L/RA+813AUVu1F8Fq3fnl4PuxO87KxuwXGGMoOdXB0KWonXYS6T3hU89SlN0W96d1vMqdGGHLXXiKxAPADqP3NPncbaarvb4VaElctwu9/1z8D/SLfRutv9uxuPjgTLXWWo9fEoCCgCLmSpEABv2AKOdNcvtvwFZVebAq9x7fnVsjco15/gSYBW88Uw8hRV2l3OpZn2J1vqcM20DQXlq</vt:lpwstr>
  </property>
  <property fmtid="{D5CDD505-2E9C-101B-9397-08002B2CF9AE}" pid="17" name="x1ye=110">
    <vt:lpwstr>uXGNG8HDDzttEIY0rDy1sDrvXv+pwWa68ieOmfVaESO8dIyxoqqd53UwjgkshS3g4EILLxASrlVHW3rnJ7oF7EG+0B/EN6N5Kinm4vZXPMZac5ZSrkbeF3B3T+BjbXgeWJXTX37FR99B3cHfhA+gApcLGDuEWCId+RgFdSrhsnx4b+nXgAWWSRdatKEGWviv7ZzOhLFFtAQtHBQxjIjUG7mEbD4rEXRX3897M4tOKw6O8XKgiPhUjKenlQ5zNb3</vt:lpwstr>
  </property>
  <property fmtid="{D5CDD505-2E9C-101B-9397-08002B2CF9AE}" pid="18" name="x1ye=111">
    <vt:lpwstr>V3bVQqgeGVwJPbiM8VRO5NXyCb5Y9hLHct407zHabYhMYgty0H09fmnmcBfAAUxGUwmAxNarK35F6M9WmMLJNqy17j5c6n8Ji524CaKel27ToSXh/5xSRmSBHPQlrdQK1JVaVAa020CyFMNZNE5Tm5YKjCR0kpDF2BFgGvgXGiS5ufbcsyRblee7JHhjQFi5v2XQ3QOXD3jPKwT+3gG/s6b7ZzjDj6j+EVNKSe48ReRboRdCL31ypsYOYT+jGCI</vt:lpwstr>
  </property>
  <property fmtid="{D5CDD505-2E9C-101B-9397-08002B2CF9AE}" pid="19" name="x1ye=112">
    <vt:lpwstr>L6BrKwaP47jguLvoetMF4TY0xItdjVdSsVp5M5Ek8UC8ntwwLs3TVXwJlJ9CvwFlrLgUP9A5u4Jfs1B2J3c8CzZxgGLKnucjEFGTb0tIpUO3bgy1cICxxjgIMz0/1TulccRTt9v+5THBA6rFGtLuQzxesOvu5apVxNcEdJPty7uwwJEBlH66non7vGt1elbXtYb+7oUmJjwYGXDfFHIi0c5PvBlIjWE55VnInmUWnvRHnz653ooNUdczBZOYI7T</vt:lpwstr>
  </property>
  <property fmtid="{D5CDD505-2E9C-101B-9397-08002B2CF9AE}" pid="20" name="x1ye=113">
    <vt:lpwstr>oLJFJzMa3rX0yqE5bSvT0ahrCeiAC+Q4KeVnVtVdth9TaBn9XcMgCPOCeuCQEzucsdjLcaxRHicNPJzmDimneyu3Tv4w7B2YRcpTegJJ5i3hxArpuKP1Seru5ERYkUzjrlsbD7SY0frP8o1pVXrpl6zsbn1/DLacuQY2+1KOfXXi062xyIJZCaNwvGqrvR1ISQuwVK2iU2dxEJY/qBVvzPpga4nd/Cg5hp1aqP7NepWI9PMuhvaplYcqx61jk3A</vt:lpwstr>
  </property>
  <property fmtid="{D5CDD505-2E9C-101B-9397-08002B2CF9AE}" pid="21" name="x1ye=114">
    <vt:lpwstr>oszwyU9vr+bNTOacojJ3nWl9Kp7BLjZFd8fRTCh2VAbOyIkgkiBLCYYnk321iupi7JGgjRt75JAd1B87YbXZIa44dpYmHabxkgf3H4eruXP1pahd2PvY6uWoVvPN37g/IY8vebL9/5kZbQrfWef9H7OgZ5ci20vepYuE5SeeCnoyAXfagg9WvmXnGGM3wG1KgzOX4Qr48V7YkJzofvOtXSx6S3Qvei6vt0M8WdKtpkcEFf1idWR3A0nKghtzFJy</vt:lpwstr>
  </property>
  <property fmtid="{D5CDD505-2E9C-101B-9397-08002B2CF9AE}" pid="22" name="x1ye=115">
    <vt:lpwstr>u784gFBfSywSfqZnuyKJXxx8LvPZMRHJK/ZtLX89nisq+vblrbWvA4oPRxJLVuKfDBdDIGEW60Wkke7K1guIBtA7QXAiqxkL7+iFZPBCXFzLCDvV553PIaWwbVo/Qt1fx1XiUo+zjjcZp8bzCA4BhqTJGPrXBh8RE2ba6cvbw7C5RZvWiBvfMUf1gV7vW5QyUeXeTQ0UiSp+n5XeUhJKzB9cL57qhmbmM+Wj+027Q3uf/kbrUb1LRZ1mJtm3bRp</vt:lpwstr>
  </property>
  <property fmtid="{D5CDD505-2E9C-101B-9397-08002B2CF9AE}" pid="23" name="x1ye=116">
    <vt:lpwstr>tiYuP1HZpVAfmyjp2kSwzLMh/ct4ikKQ3fd+TpEQix9OcbAn9R4OccfgCF8iTKr6Ar2MqURPA3aFABzoR3CuRRcw0Xt0N5v9fZZCyUKqPn9X5SyoTunbW85/OFqswc7WfbN5PZMOiSBLFtml1jkGZEOZ93oU3tiEszWhLl/d5d8r/YBzDLrs71SSuCVO4AFsf32X25Cv1rtzHJJHBOjJPVwYSn9oIFcTzrf1xpXeAoxvY/xDYP7dVNgtrYlyuRQ</vt:lpwstr>
  </property>
  <property fmtid="{D5CDD505-2E9C-101B-9397-08002B2CF9AE}" pid="24" name="x1ye=117">
    <vt:lpwstr>8Cl8jiMH7Kh1M9ZZII971RXur6UKSIhwz7jdSMyoRun/7kFJV9KTO/oGNg0cN/qbgeVPdWxPz+nfi2AhGUbKZIKupD0xX+mAtdk3/khYSh/xyBQSFuu/T76FmiP1jN+mXuY52zchbj7TgsPeyqtd6GPFkrrZDB7s4+/AXFw/j2/tkbspjK7cOgJWZnNqAobtuvydteGm8btJ211eeT6SZyfQD+bwLgo48mwV3frXlkoveSyKzahm7qZE7NQy1fh</vt:lpwstr>
  </property>
  <property fmtid="{D5CDD505-2E9C-101B-9397-08002B2CF9AE}" pid="25" name="x1ye=118">
    <vt:lpwstr>awbX61e49pyx+hC3ToZ6xy2cfFt4sutk509vLhETtwnG/84MTDmdk8Nnbg6W+onenraUoH2bxr9ZMD0ZRoM3Uvvfmpy25/9YYrDhh3W79HxMFpzSd4zhhELmRckf0qm1O2t/s48NEvWBUBV+G+oGxAxSlw0m2IXI4pIGYrFksQm1c44EZ5+zMrudSU6Nn8r27EkcSzaBLGBNIokW8EkzLyniNHyCHupRrMjansTEDLCzDAWb8/ohSlAyabV/8Rq</vt:lpwstr>
  </property>
  <property fmtid="{D5CDD505-2E9C-101B-9397-08002B2CF9AE}" pid="26" name="x1ye=119">
    <vt:lpwstr>INK0p9FbswPag/tOgI4Z1vrBMMzXtikRZtcbC4fiT9aPcys4eqdMMva0IrxHe+kQL7hLys7Znvjh8ZTjaH7PnUN7eWvPNJSV0KQiaeFx8ygFzB1pdj74/3OvArZk6Fghgz7D/n8NIxnnSyQ8o846C6hLppwjVSa88TN+PPb2+tlnLdsje3q5lA+GBwzIDnaI+a8M6asM4YM1Nc8V4O/K/agRcwMG+Gmfgjy2yCU5JqfMq6h7DsHbItSeRsobgv5</vt:lpwstr>
  </property>
  <property fmtid="{D5CDD505-2E9C-101B-9397-08002B2CF9AE}" pid="27" name="x1ye=12">
    <vt:lpwstr>9gMfIWYhTCurDyQ+urj+c5DOvlZg+cn5oiyp3Xszq0Y+jaiAD5kqK9y/fmxb5ufpOkJIX8+55Rj4ZIlJ+ihs/s1owKROiFAjwluxa77h288E5HWO9fthISWyQMxBeeH3cB5HxRQGt58izCSnFFDRn4biMnmHVgroGd6+T39t0kWXYPUuGV0SXntlN7sXzeQAFpgpCCNnLnPcKA3ciSnfrNy4gJRZcYhIFWB/xs5T+E/Cz4ELwzabNJ3A2SOLUEt</vt:lpwstr>
  </property>
  <property fmtid="{D5CDD505-2E9C-101B-9397-08002B2CF9AE}" pid="28" name="x1ye=120">
    <vt:lpwstr>dmpB8H6JK+Izs298p2Z92Zz65pQf909sD6SnqREF/mQmOw6rO6xsl2DljgYh0BpHkg4nZPuLnr4KlN+QcUL3ZT66VmBU9/W2xNu05MFYSpAoTfUl6N7HA/lYXD8IPXk5Hk1dJx/Y6ATtQczuNwZq4nGyPTfE1Zyki9/lOIIa1cRtwv6O9gWacNALdRg0okwWK2AnUYmtd+86vLPdbZlIVn9M6etGBmYx3hFyI1ARP70ZKEi6702MirYCvLO0O9X</vt:lpwstr>
  </property>
  <property fmtid="{D5CDD505-2E9C-101B-9397-08002B2CF9AE}" pid="29" name="x1ye=121">
    <vt:lpwstr>ptAFvcf6uiNNeUR7IYGS8o9TB8H49q64vsv0zI6H/DaB1zLwpVhgJ6wYESuoJNQEJcu1SlZPkXWgGBKNfCUi2t3ThMbkzjpBVF7jtz/g9eDZA1OJeUctSJXZ66h4aDwbir1+sLe14KsI05zUHOxfy15q7+97nmVU8H6w9pw4Eva49DsEKQeNctxfnlxpEM0o41BGVBm4wtIQj4/hDdFKxGT41LYafSrNsZyJfR1oJ/ZSib/1+xKJ+4wZGhQLkuN</vt:lpwstr>
  </property>
  <property fmtid="{D5CDD505-2E9C-101B-9397-08002B2CF9AE}" pid="30" name="x1ye=122">
    <vt:lpwstr>v2Owj5NhPXi/rmj0B4pGiSu3jrPxB+l081SDt2WvJ6tXnhUkZr+za0/qCrkP0Ed2EjjhPEDDAV9Sj0cLDSxLxTcc+2CMxvnmMrM5cZR36zJ2ZyMz06GTgIDma4jCDQtap6VeLfmmjMzFBoj+JTiwc3GAnRIcbJxcvz3zfwbXefWdLvdeGbdDfPRQiwOqCKDay+R9zLbsu8hA1LFW6xf0lPYdZg1uFooXsI9zkCDKnZz2bbFs5LTUKln5WWwVz62</vt:lpwstr>
  </property>
  <property fmtid="{D5CDD505-2E9C-101B-9397-08002B2CF9AE}" pid="31" name="x1ye=123">
    <vt:lpwstr>1fSNHaCC3wzpeH/HipquJZVNsrySokzcLZ7jkVKiQweeZpehSLPVAzGI8JknXwUdonetXViBED4de86z1SkyHfcFaBcCjZb+LFbKNiYgv2QuD73sZJeusTF260CWOp1uHmyZ6/FNand8bVYMr5nqexVIOhI4Dnr6DGq2XrGT2PX7ReJPc8LlPZrqRnQhUaUQ9oB0DVEELO+BFySQdOo/6544UWIw0Wpi3DzPpBEeodwBNSCWI9k4NdyGz2McW9E</vt:lpwstr>
  </property>
  <property fmtid="{D5CDD505-2E9C-101B-9397-08002B2CF9AE}" pid="32" name="x1ye=124">
    <vt:lpwstr>q9AVfhlCoAmkyDZo8TR/s8weLxqOcUwqwVBGCUiCBBqfggDDNUloQy+A63WqoIoIh3gKmwGNXt/v+Zqt0Ecdn/4ybXSo1KmyOtyBHFNdcpVVFvxK+jY2QTwnNrcr3QohfeyP0SRgNdWSUOjvWh22oOS80Pkcm2F9PtMjyRdFEGKgfSd3/RmKzEYYqNxM0cE41U9zNutpoERp01h+YzyA8rzBBTED6axays4bL4TlHKWVJzE/Zfv06NpI1WsnuHZ</vt:lpwstr>
  </property>
  <property fmtid="{D5CDD505-2E9C-101B-9397-08002B2CF9AE}" pid="33" name="x1ye=125">
    <vt:lpwstr>1BdxbubBg9ueH2iAeU5/Jmjnkx0pzsZQLxb94a3Cpn/dwj52xjYSDmW5RJXlA9qQh0J28EEMSnimP/7Q/8EsuQSCRH3H8xUiCDxat6m2usJ+U8jryu9NkQyDw+HeT8Ux/WXL46bfiZmZUZAWnoNL9FVguU1EmMMxOL/yqJaAPuDTj5S/+IcLdV6ux+lHKbj1Hhf9kVueYZhRMH2TsmYyP2TAXv55y+9iqSMpguDMfgx4d43DePicuipm2O3TDHt</vt:lpwstr>
  </property>
  <property fmtid="{D5CDD505-2E9C-101B-9397-08002B2CF9AE}" pid="34" name="x1ye=126">
    <vt:lpwstr>zYE+VYqpFKY9JSzGBCO9JjufmFfrlfdostyeoYAW/r5oYLQAqP9AgYO655ZG1x57OfPvBdkamJ0gJkdgm9Us4CRXHI+cFGvSyZlaNF+fX4x1+w1wGfexlBRDTE88TxBc73Zzfpijcb4vScy5b8V9WA/l33z6iBWlzWEdA7dYujp+c7J5wnb+uDRj9EPCxirExDbI1fNswYK75NXCpMRQq8JxE8On5IWMOZ3E/JI5LKBxd58UTHJSlnTCuQiIbKv</vt:lpwstr>
  </property>
  <property fmtid="{D5CDD505-2E9C-101B-9397-08002B2CF9AE}" pid="35" name="x1ye=127">
    <vt:lpwstr>jleOoRyeiF7IgoOugTLpOZ3NXXFvW63kmcxVSZI0RkmdExl8Z+ZG4LK3ehER8htiGw/aglGMdnrDtlP+/Vg+d2zqBgY/fXwr6GUTTTwNIkmmou2fs6qO5L4x6YdUGWj2Tn7VLdaUSZr4ASuI/hQiA9SXwYBr81YdsZvP5WXCPC3Jknl5aIvVqaLLKhGI/wWl7MPqbd0zyd4CriukwGdkWAJM8aOF5E/B44tDg8Qwzqhd4A04tHrA3d8J3Q93Aoh</vt:lpwstr>
  </property>
  <property fmtid="{D5CDD505-2E9C-101B-9397-08002B2CF9AE}" pid="36" name="x1ye=128">
    <vt:lpwstr>jQZLhhNKcKACGguR9s7iEhnH+QLXVjwMmJLZynFYmuN8a07HLuMyaxhnyuWzwI4/0guhJXOffZ0g3l4y+Qyw8nOSOJ+mjVyhZszN3rNOTp7nhI5DLiUiqVc9Sbc+ImHraF+RAwOr5eKw1y8ClGv2+NxZGsaRKuXLAwl6QwohNyfnY7a0F823rqLoUgR8x7RWXD4oZ1dRirjhlzbuuztNiZph9NYlp8g+SLsaBadqgZZLRMjbkOUd6/cV5A73Lwq</vt:lpwstr>
  </property>
  <property fmtid="{D5CDD505-2E9C-101B-9397-08002B2CF9AE}" pid="37" name="x1ye=129">
    <vt:lpwstr>EdUahQ7MuKeyLS7CKIkuNeecw0QQLWDIfh1vEbye0hwc0tv6+hew1CZppDp0HPOoGulE8v4q9/cDJlhWqpVjO1SCHw+GMvnLF3A85/YzCbJhiKMUvWH4bJhQnwYPYfjvkoVOjrKM2qqEkkrolKp6asbAPM3WkAaEYJ5KbsNsji0wkeO1ZmKC+OAghCOyBC/xyiRRdNT7VmX7PWrpK5wvtgfcbgpNugIC4aXO8LRG9n6Eme6luLuLvKHZJXQRHBB</vt:lpwstr>
  </property>
  <property fmtid="{D5CDD505-2E9C-101B-9397-08002B2CF9AE}" pid="38" name="x1ye=13">
    <vt:lpwstr>PP/xBivwnXD0EO6QXYf4gdRKlf807M6Z/nzKAsIXv1G0lmt0PjtY1nwBS4BC4KXG4A19WBkjyU41eV8Rp+/X94XRdi8wTtW9YNxYOJ+jlQHGY2byOxXlJ45vzsOuzY5mXlDW42NehjM3sPlQxQfs/6qFt4Mn++rT96MAnyqcDIsSGiwpxf5j8DY053kX4Z8n2GggUF4y/Qzv/QkFnQMVEXZ9ivStbzTAYxCUSeMrpVG4pPlQSFyU50fxgATM0sm</vt:lpwstr>
  </property>
  <property fmtid="{D5CDD505-2E9C-101B-9397-08002B2CF9AE}" pid="39" name="x1ye=130">
    <vt:lpwstr>dkZ931xmC0rQGhy3iLvO1VyKdNLfG6LG3NltbXLPLzqbagNUnmrdFGdJ5OLmMiQgF2iOYCcWpDoMV59GPcUCU1XZCxB32KjCsR97WsU7wBsEEhflJZXGxinkUMjNwNkF91SJ3ooGlcL8yCH8peA1PtKpqMjgMN+Ax207IoLtMSjbGOD00SXrdLPZQt/PO0jqAsLnhzwQlVJjucdd36ZCiew2aTANnZn5gwbXqa81eDPJs30hS5eHsqhwSnHzZN7</vt:lpwstr>
  </property>
  <property fmtid="{D5CDD505-2E9C-101B-9397-08002B2CF9AE}" pid="40" name="x1ye=131">
    <vt:lpwstr>IrQKAaSE2aXIe38CvddNkUkTUGIHGotAars4d9UbDUcXkCJfzBBfsRvafko3YHNxlae9e/ff8qiwHt4gQAA</vt:lpwstr>
  </property>
  <property fmtid="{D5CDD505-2E9C-101B-9397-08002B2CF9AE}" pid="41" name="x1ye=14">
    <vt:lpwstr>KyaQUVhDTuTTEsAhZwHc2mumtWYAcxE/FP/dNVdaErYis3hr9tKI4+VpUmgYaXKvj4X9ErwkldSM1IRpyddBID8o1GniEtsyCY1wxw2Sx5eGJbm0y73BvN6EMmO8EojxDtq3JKa/o56DOSLdXT74HedbGKV4KyvAe167X9EJmeZcauRp25ophEE0ZoUThrH3m1fbh2f090vgGEDaDv2D/xqyDveJrhlDAb9DW3SDbwh9T14huf3gxsLeb7n9tLU</vt:lpwstr>
  </property>
  <property fmtid="{D5CDD505-2E9C-101B-9397-08002B2CF9AE}" pid="42" name="x1ye=15">
    <vt:lpwstr>Dhz9O/btsWmE7OfkFPHmCwc/7UTpCJrAG48m0TEiFT6NmNma1Uea4iCz5M1STRTcE42Hgk9NMwfOJs+WKdrq8Lw5Ay21vBhHZuAykbxLR4bzWE4C/ZZxGPUYuRwXVbEX4DIKyQhm9HhUP4A2ev8eCzLuL8yaMGqclGlD/ugNCnk8hbEtHJRYgK9TN+zpSvUngJ+b3E55gZJYIg/y9j/c3ekAYSdx1VsG1mF1UmnG2MuM4FmcPdHmhc8q4vu90ZK</vt:lpwstr>
  </property>
  <property fmtid="{D5CDD505-2E9C-101B-9397-08002B2CF9AE}" pid="43" name="x1ye=16">
    <vt:lpwstr>5Q1XyAfkGvyXpbh6jV6prJM/O9iZMxitWhPXJ3D0fgGlgYpPNCs/89BtOzJKninITL8fH8nh7SJ/NxdJP14goGN3CGf/hfkfQcrwuwvKn8ElVD1VbtH9VYWqbg8uxRodtDCX1iSAOP3kL5qZS01hy08JJ39hoB2bGrXL31QebCTxV8onfF2zHA/5BU/Lb4KXv/0+zvYXCOIm0yXx1wbfKMFz7yh3k1jUJDW2aJXXmdW7K+5PKFpOnKw1E/aOtdC</vt:lpwstr>
  </property>
  <property fmtid="{D5CDD505-2E9C-101B-9397-08002B2CF9AE}" pid="44" name="x1ye=17">
    <vt:lpwstr>DFVmcPHn6Uw/faqeegBUUj9/9OnMiwTKyYDh1fHxvaMz3LSPkOnnu0uBSO2+eFALwMr9miwytuPoTCL6rra0UG4Z/tAOLwXyB4F72BwV9bnVWIvW/I/dz7nhFeTekoCYEfnHaty8nfZhmASN1Afr5AtTw7RuSZEb9xVdpEQf+eTpSKzneiOgjm3VR939zt6+N3NzDHwyUf+rzxTqoEWym2Dwu4IZtHnPA9tOTfQZ5Z+aDTi6aCviVFsnNz/xXjp</vt:lpwstr>
  </property>
  <property fmtid="{D5CDD505-2E9C-101B-9397-08002B2CF9AE}" pid="45" name="x1ye=18">
    <vt:lpwstr>S5+2Cyx8bzZ+2/5fpmKBZKeG6v78jLrl3SWOq49DIw6ShoXysmrAQodXWdJEgkOjSsEpI6AIsdBW8K65jGZVUoRqRLDv5BQ3WXvMAGwoB45rYkcVELboq5ipiGZR0tz4NDgjn5Q26PUnY+HutLhRzZjhWeJIqZqTXkIpEZjS0M4oXOokmdKPmeCa0ZQbQ0I3PIoQYYA3ShGN0adEdP2B8if11rt1dcKJ4Rx17nxwwXD/Z2RGYUSos5r+NG4LH3M</vt:lpwstr>
  </property>
  <property fmtid="{D5CDD505-2E9C-101B-9397-08002B2CF9AE}" pid="46" name="x1ye=19">
    <vt:lpwstr>bUK4XUFplvFcdhv6eUQPsLr2KTMVv2AOW1ZkYxxjZTSsctDHpGf1UzJ8i3oJoV88ICWTj3WC3sAoT1/6d9Ki3qTOri4OjZcPXnEs39rdNUBwT6LvqiEuf4YXYOMXYLptZfzxEhVEztORvqtz06gSbo2DZx5nDqjHSc5ooUQxzmFKsgdJkpMExy4tE4pl46yA9sJkMSyM4I9fj9jumyBJ9Tuc+rMWkl0P3HBX4uXjC8wLyfSrWiALB3sn6H2zR8r</vt:lpwstr>
  </property>
  <property fmtid="{D5CDD505-2E9C-101B-9397-08002B2CF9AE}" pid="47" name="x1ye=2">
    <vt:lpwstr>loJeIEiA/v4M+RHc/R7fcwHBLYblFAhWyudzBKqLOWMDCNafksSnb2shOvk4j+e5oDZ9u1d2soDjUy/BulJG0ifXxpvJmUHRlOmkOo2Ov5ZUTAH0OJbaEZ+wqhCRvRs+YnQnUeO7v1FwilN/6aQuGRpMl1BIEuXT76wZGsgY5EIuqRfk0zxYsg4VK3nowRDf4SVAgzFYFX7x838auIEPuSNDCS391pqg1GZyxtUFjDpf51dJv8pxOXvFG1wgZDr</vt:lpwstr>
  </property>
  <property fmtid="{D5CDD505-2E9C-101B-9397-08002B2CF9AE}" pid="48" name="x1ye=20">
    <vt:lpwstr>Otn8Dl9LsX95GappZ4CXVqwCc3+dkZPfnEefnvqXyhZQ6mGHtzmgUTLSM13kytIHG7KY+Y1BYPLiyVq/DBf44spvvM9zmAmd5qdyGEqy5t8s0V0azB0gxDffhjl2cQt0qhDmwVdVBt/6qw48xNaKd5fn52dCryGjVY4AfN73/rM+U36xv0RNNYvkrifNu9xJ02dcm12DS7UJUnzB9eS7c3sw7e9CdkZJ/+S4A9sHL119lbbjx4U5MKx2Q86DQHR</vt:lpwstr>
  </property>
  <property fmtid="{D5CDD505-2E9C-101B-9397-08002B2CF9AE}" pid="49" name="x1ye=21">
    <vt:lpwstr>p/fvsMMm64PJ7EUR+gstHRxHIY8yqnlxImjuedUPoC6ddI3KnC5MTc4ve45CStW0omOkTiBJgP5Mt0smJMin8yw3OD0HsawLKVsrv63CzanhUiRXbt+w+Ha6lBvsQ6s7cIN0I5xtGRauJAbwFE1U4GObgOsLCr2HV/+44O50r0IBrx3/Niv88+quqxf1TigvvQ/CeGQOc/0S57TNfIEFF0KFt1xH1Lza5nQfjOOQAnXvVW3Eq+iA9e91xWRGBxj</vt:lpwstr>
  </property>
  <property fmtid="{D5CDD505-2E9C-101B-9397-08002B2CF9AE}" pid="50" name="x1ye=22">
    <vt:lpwstr>C9Ps8mEB+0NPcqVGdYDG1wkLDqJDdvExHuhulBL/yDZwbtbs8vO+1ySvdG7S1lfrtmhhqBCg6EH+D8tSRNQ8dr7ruN8sXJJE69CnqlQtbcN1nuvuBKIqTb8agOJrAeUdsBrZppmXHKN5vy87eDk3iudwPUtAxKTwoAZp4bd6PYJv8U768zWdLQC3kYh9PWaU4Al3uR/D+jQQLustj08RuUnFviBEMwzr0fiDNvxoTjtCUh1QEx/fe+UBKMcy3zv</vt:lpwstr>
  </property>
  <property fmtid="{D5CDD505-2E9C-101B-9397-08002B2CF9AE}" pid="51" name="x1ye=23">
    <vt:lpwstr>3SIxqGHT+3DhjpxRjmvxa9KCgo6kEP6Prx6bb4XPPN8F8Ah3ynua3I/FIYPYbFzT1qNT4biN9MGZu860HMof25lmvsJoJPOhp+oVyQemaywBt3n1SlAu6LOFtTBNVuH9lpunRX8yGx34f3P5iIGUAQcaih3cfeWyrNVeR0FOm/26LzI57G3v0kZS9S/Pws1LKzBtTDr1R8YQCaQ/UHZ+KUbzoNvhcKO2TTKK4UzgPBDc7uiFjWYxEe7260VhV/D</vt:lpwstr>
  </property>
  <property fmtid="{D5CDD505-2E9C-101B-9397-08002B2CF9AE}" pid="52" name="x1ye=24">
    <vt:lpwstr>oPcPyRIFfO81WJyZQ6Q1uMX1VtmSPAIoRjVI6BN/knqIxuH4MCd6Ak71HEuPl1dF4Jn2uwr2nsCHD0ULvaCOzGRu3ekmPNZOCgpDm+KuPa4qOgd7iygLmapKO0S0wykvREvzZrAGWfPYpfv9UPrQMTCwX2aBrVBOew406q82SH2WT2gttYRt8lmaKo5o87n6s/BYEQWgOyhn9p6g8wp3xJvFJjdB0nMhnunI2/+kIJfRnxyceZXqa7sJUQx8ZgJ</vt:lpwstr>
  </property>
  <property fmtid="{D5CDD505-2E9C-101B-9397-08002B2CF9AE}" pid="53" name="x1ye=25">
    <vt:lpwstr>Zjl2BFrDXcfJkFKc1ARKtUS37vez+SUDPPFQ6kc8R1x7yYdEC77p+GWj1DHEZfSte0C+ib+Ytbi2Z+j3EYNQB+hlNJy/l2HgqtrtH1LIF9XNreIJA7oFcIIuYADhFlYW8NA2rCop9ubTQ697nLBXFW4yYTMlWIWk9g7e+O7bevC7RPyYni0Zpfv1ehYOxaHRaCuXnQ6dcbC8Pwvop/8VVFCkMjM8d0lS8ws7UVfuJXzBib45jBLEbP7jx1lTPey</vt:lpwstr>
  </property>
  <property fmtid="{D5CDD505-2E9C-101B-9397-08002B2CF9AE}" pid="54" name="x1ye=26">
    <vt:lpwstr>EejuvqR+vf9K9vS8ISQtrCFn6AIT3SOVs/0FEJdLYfeqGpdskRKNZqUP57Fco0z3kCRBjKzT9pZttiL8nvCmYwVwNe6AyfImcdR46XweUorFecdK4OhJSZUOBDJ9oXiQUtyk/qjxzEgv2bROqDCehkfxUDTDYDHi1dQwCPJohJX6t8Q42a8yoXnDDJ6vELttUy/3EWAYCTQZJpYOwAJGJn77Pnn4jsntewb1N1ZeClk00+da/sjugk/fA39dQfh</vt:lpwstr>
  </property>
  <property fmtid="{D5CDD505-2E9C-101B-9397-08002B2CF9AE}" pid="55" name="x1ye=27">
    <vt:lpwstr>DpzSEUdHlYXoD23WCTlwPGAG/tka2YsnDtwhX1txGf1nwp798/JzuJnaqB5PZQCkUF5eOUKgAQMHzLJoLmroaig3Vw5YXf61VnRSQcxExE6h3+28B4lQh+DS7M2BWp4k+PIPDyjWCyNiMzcUi950g6/6UHFj+fW5AdBZJxZomUwuLcsU7fDFd5kX6J8QJHjUmsXjGmVtZWiDQjboZj/sAMlfDOWY8vrl78OGz2gtSB2qOfBsHUIurnDaF39wt8R</vt:lpwstr>
  </property>
  <property fmtid="{D5CDD505-2E9C-101B-9397-08002B2CF9AE}" pid="56" name="x1ye=28">
    <vt:lpwstr>BKU/c02A4CaXTfJ53CJpJ1IBjeTnH7IkzKK6qY50+xRgSreB+JmD5M7wgmAXLbhJ3ewZ5Jb4zUU5dKZNH9zaONA8KgKj168hUFEnlNYY9yALQfOl7JdWnvB0B5nwF2b4cwyuHxj7CBqDqx0fTxvTy9I/PKF1gIfev9nK/zwu0Cl4x7R35ohxqpwBYtLmRlBEJsfyhNuW9OQh9zkeGzYnFIfQOYiGlQztmZ0fhgoS+qBkhuwZcAtcYZPZOhOJgiL</vt:lpwstr>
  </property>
  <property fmtid="{D5CDD505-2E9C-101B-9397-08002B2CF9AE}" pid="57" name="x1ye=29">
    <vt:lpwstr>jFjrpsa79plahXwFDiBZkhZHvaPrJKkHOVvokqJ+VkFQm6mOC8EpgnUd9zjlGM2VhiRMfOv9sapwTq+0e94OC1GB27J0D28S/2Wh+p6eGJRUNEUWjij34k7a6pjdt7RnYAHhu2KBLynWVgnXMjqm0RQleTUjiq1l0gXP8JG4OnRyyOdG53+JmLjz8I1Jb/0367Kt/ABbnf46SIL9oJ1jVfl/7qiG3pK/3+Ki7P+5ILQufRbm74bIhq0bUH4FThn</vt:lpwstr>
  </property>
  <property fmtid="{D5CDD505-2E9C-101B-9397-08002B2CF9AE}" pid="58" name="x1ye=3">
    <vt:lpwstr>W0HThU1whRhIxxgm0rYzXl01RaZLSwYDSlIeBgthNwyb//JftsH132f9vL2tlZaIAycDCELstsBpPNX1bwBeNrqlbnYBenovdpd7pfsLj+kmapCELXGJ8Ksyxb3lhObtZV6BxiOLWHpexJyp9MOwNecbqj4VaFCoAcnchpsm5jbzAbup8B72IXU3+OlEgPjOsydgS2oT7SznW5OlUjDbES2UdxD4pSvN/6U7imbaRRSWHClqCOvqtL1PfJymkny</vt:lpwstr>
  </property>
  <property fmtid="{D5CDD505-2E9C-101B-9397-08002B2CF9AE}" pid="59" name="x1ye=30">
    <vt:lpwstr>QetD9kSTe8/khgY90+TJ8l+K01+fGiT652dFw/9O3k4hQhxam936s9Z5CNf9+zrlBOmIdpftR1o0LDcUkfbuN3wB/NZGa5dzpVxqzhJBaJ/5g/YYNmLABiakgF0ONT+Dn1di4RQHWQvsw11fotkuBwpFQzaGrOSok6dwuuA2An1ISNXbblL9PfDfE+s+rFAEl/wUQFMT4/RSSc8ce9xrZ6cn2HrDq/mvcyGDoVyd72W00T9uZCS8M71HLSSgouc</vt:lpwstr>
  </property>
  <property fmtid="{D5CDD505-2E9C-101B-9397-08002B2CF9AE}" pid="60" name="x1ye=31">
    <vt:lpwstr>CFwofb+4QXG/UHIgCWwGxWrHCz4L56T+8/tIFsHVco/943lRUtaPViz7cwhf7i1OE/ewFtSXZ3P5sVHV28WHpO1SeRR8kQqU0kOLd+HjTJKPw42Mj/40bId/syBQ6X8ToJ23lH66895BCrwB3WOOZimJwyOA36ZtiTXtI/9Kzrhg5vjoi6t9PwX4ueVO2ThDxnTri0iFoqWXypO+JgN8lTQqXvVCbIOvaDE2GSs2JNEODO7S1X/Hfn9K+l5p9/B</vt:lpwstr>
  </property>
  <property fmtid="{D5CDD505-2E9C-101B-9397-08002B2CF9AE}" pid="61" name="x1ye=32">
    <vt:lpwstr>XgSUbj9x2vyf6GW3SWZBLXi8JEQvDoVc9nLNGEN65s1vG4oo66xxrvp9xJGMSHaykGpcQlM9H5f0vq3hmMkOZVAbMOFhu1O2pA8MqVIB6lbJcs3k2BdBUFsPV3JHat2K4d6eomNrllpoSDVvIXgnRMR1AOiKLJxlg5+8r7bkHrIGyjKinyjg8OWLg344BsArPHlEM5XDL5J2Y6NQXloycXJU3dSW3cRrRFl0iTo/xcNIeYBXj5a5vsZGAbP0/cW</vt:lpwstr>
  </property>
  <property fmtid="{D5CDD505-2E9C-101B-9397-08002B2CF9AE}" pid="62" name="x1ye=33">
    <vt:lpwstr>xbr7ABvLLKJyRq9p5K61eBSwm9YcjnNZZRdewJ5jh5BJcNyNqMy1crcN+u3JxnBMF47nKxWOaxEBKwK4aou5+j6XGyGeVIyPaOxsZ8cx9sKe9KAOiyT6WBfqHcOJH1AztuwQFJ/0ef2rQ+/xGXNTJ8PcVOrXGRHveYj83/KNnZAKExYhxeU5oYRoZV0o3odHaVw3I8hn6r0vUeWHhYY/PMscpTzlH/MubXXhjkQ4Fp227x43bbvviDAB/X+hS4Y</vt:lpwstr>
  </property>
  <property fmtid="{D5CDD505-2E9C-101B-9397-08002B2CF9AE}" pid="63" name="x1ye=34">
    <vt:lpwstr>9JdrkFTcQdRn5dzTRXSvYid4Kfy9OMN9TYUCJeo4L5AyStHsDsMe+e67t3gyTxVkwv9jvmLmhYPBDBcigILYwRphzuW1WQ3C8XlBq24HOxf9/fyv289aDwNbBcbGmZdrOKpkt6SuBc++6aNWBuuHyfKmNkoB7z4wjDzUdwqZ++3zL1B0YPlVIJag9TSa2FcaC87IkzIKJ12R+SomDOffz5XW17qym0hG47BJbKDmbeu2JXvdnR2dloMKULUouxb</vt:lpwstr>
  </property>
  <property fmtid="{D5CDD505-2E9C-101B-9397-08002B2CF9AE}" pid="64" name="x1ye=35">
    <vt:lpwstr>4EokdBpoKnDU1ryEIRPE61plpzmiVTtig9fwpxD9xBsz9HkIecNbXj2HYHsSmW5uZY+nEqLftL3ByBnvnES64wIR9ebGPAT4/657ktEthAg6C1ljHVSJFxelWiVSnOsFaC1j+CmsjTXkiJGXaApbsKUj5t5N6ZaT3h/EAiLGKdWC3dqg60HzBsZ/NK8VbqbJTUQCF72kSlhkRX0pjTAsCkXQG6kcaVXpwqvbcHZHSsFjdxan2I6bLm1HWavXUgL</vt:lpwstr>
  </property>
  <property fmtid="{D5CDD505-2E9C-101B-9397-08002B2CF9AE}" pid="65" name="x1ye=36">
    <vt:lpwstr>C6SzXlTzIm0X/OKYpYCoHwiVihRygmYi+juwdA5CCXL7aign6+T/DU7qV1NFz04GF+r7U9wBhAgc/qUR+bviJ5vuXE3hpPtKn2aIPz82NTge/iC/XVVRnkFgZ9Hlp3rML9lTsGn8wU7Iyk/p/v5jJnAJbs95v9arAa+Sa8MfsZgfcpd2PkrlY7rK5ZIK5Fn7JYoEN2dZU2nUhFg7Fw92w3atOHfKdXw8lZadu0XiRYdOp5RYQHll1e5f+ySSRT2</vt:lpwstr>
  </property>
  <property fmtid="{D5CDD505-2E9C-101B-9397-08002B2CF9AE}" pid="66" name="x1ye=37">
    <vt:lpwstr>+bHeNcQcY40bgCsHTpWf0LWtCHKjkOPJZGoy+LZjAyoc15q/an1o95qP6BPzn0ZH2d1FQSChE9ANsOExvPISrClAGBX4yYhsjtWokQwIeLuNXNp/EWFgf+nrSauj+/NkkPnczFmaZgt4tptI8xmEb3qcD3gENMbZFtMs9Mm6dc/LaN7Q8DXY4BMPlDVH/dn145Jq2Gz8dHpg4SkHm9C2ZGy9pbALHwZzBN8QySM/CU/K8Ip5IKRNzWvbIxF2HcR</vt:lpwstr>
  </property>
  <property fmtid="{D5CDD505-2E9C-101B-9397-08002B2CF9AE}" pid="67" name="x1ye=38">
    <vt:lpwstr>GV8oBcOpniJj2tWiIfcfNfY223M9F/v7YNzlaaSO0Pl7/6uD7ZpY3rqDwtcz824eXY043QHToZnbaJ/nYvATJ4Vd/vL3MbuESpS04VigKmrTC5rCjc8OPYShOXKR2w7PrVfM0Bm+7+LSbFVofxcw0ID+eGbCzmgHrTsD/yUzvcGf/GEigYXU8duC+8srd2UZx3gAAt9VqANzuZOlCNrLyMJnaFYMyfhEWfqxP+/I3p5llrd8Q69AhrA9ch1SEK1</vt:lpwstr>
  </property>
  <property fmtid="{D5CDD505-2E9C-101B-9397-08002B2CF9AE}" pid="68" name="x1ye=39">
    <vt:lpwstr>LkGHgo+wt88DqJgcfLiM/ET9k/AfuDBOwlnPB+qKj7O6WqNnLp+Ml1K8O9mjJRiw5mL4fBM6i/NZ0RMjscG4yTnzx7cpG+hRb6bDYe+jIik8lfGV5K1XJIqFHM8LrIZ9vmuZdLDLS0ORVhUxK7dUxusp20UI4bhB1E72kFCDcL+93mTm90Z78ILSOs8FPFC4zgjFsySd/ocNVDk0M1/gS/naVjYogi4TEswa4m2DQpVF/rHXn86DIqJwAxS/e1g</vt:lpwstr>
  </property>
  <property fmtid="{D5CDD505-2E9C-101B-9397-08002B2CF9AE}" pid="69" name="x1ye=4">
    <vt:lpwstr>11NN3T0VcfHyYSfomZfpOeeZTi7+mTgx7YONHUC0Ez5IgkGlzLq9cUAgfEcibsubrS1rVK6NyL9sed+xZ9NN5hfVKZfatmNROfpytBt2BKntdk5OP4Hd0BVcQr5poAZyb3h3Tryi25i8Beyo6zKL/gNvfcyIIanUgg2RXWcV1RMayU5uLn5T1wjkpDnNFcdqUdSJndQkWH0ulTLxwUIn8JHj6GJYJoG4qiD2HkreeZtqlmLm32UASYClCbTqUiJ</vt:lpwstr>
  </property>
  <property fmtid="{D5CDD505-2E9C-101B-9397-08002B2CF9AE}" pid="70" name="x1ye=40">
    <vt:lpwstr>UvIb3GihHApdcojhTxTGEjKKSR8yD6b2ZQvMcn0GO11zeua6j8jKa3jSkPYqUl4C5OfFqpd6rHqdKSBxUJDfLXF0F1UDZG5cKJFbkB4doRbtFANw7J8JTEcHI2iKfHoMrERVtYXXRtPws75XpdqaBvdE+juvHMv+Mm6r/VoZ6SwGuMAuc5vDp+hponaPE27B6Djk24MA9JXsnXYWLXBqUhlZOdzbQE5dbkHeLg0NvvkNDPn33fveKIZNLWVZ4IJ</vt:lpwstr>
  </property>
  <property fmtid="{D5CDD505-2E9C-101B-9397-08002B2CF9AE}" pid="71" name="x1ye=41">
    <vt:lpwstr>wudLHCcq+pGfGDCn0B+6wSljFLflDU5tgG94/7yCm0YYELc2En7qWMHqTSbeCVO0QiqxsMI1SszXBylY+S0zTJt9O9WDIXBznmPH+mADTwJlY86nc355YAhZtP9QOkuvROdFC7e+Q0YEPAmex4K3CXYnaNtMsKE2LUKoZC2tC3ntMwVC2jCr92G1Pi7/FKUHzu4Y3FlKF0cDQ/APU+bigskLXCrmEyA1pzYc6xoqGgHPOF+cqipMs4SKBr+IuVT</vt:lpwstr>
  </property>
  <property fmtid="{D5CDD505-2E9C-101B-9397-08002B2CF9AE}" pid="72" name="x1ye=42">
    <vt:lpwstr>U6ILkcYBV0TRXWea/BSzAm8DrRIqNLLlcgFqFZdnFpetg3mxwnXvnYWuW7IM64xgt2RO51dxvJcbhkucN9rOEAOu4iJa/T6zxQq4+Ng3Ba9rHBEVX6K81Ybya8UUI+izhDuo/dd9rfcOmwoaYanzTWgrAk4kbv8mI3Fvx2KISKm0iFwamz4zjPzPhcyuxXKs5+zz7zfUxU9PoBcVNDy/B5yVP9gOZoCI4psnb45mAfEVLm7wH87DLRHDkoQFYzS</vt:lpwstr>
  </property>
  <property fmtid="{D5CDD505-2E9C-101B-9397-08002B2CF9AE}" pid="73" name="x1ye=43">
    <vt:lpwstr>dm6Nu21uY6mdOxJAbNckjeFQxbZkRGkTJS4mAfGQ5IF1TWe9RjxIcC89eHB5g51ZW83d7kHWJISSOoTfVmGk2xqtiKq/r5XPld4/vhE3ZZicTM30s+QbP/sH+bDIuAr97uCrq69WNHbGhv9sUXii1afIwpOeO2NyWrIn9RltiLj7GmLAil4hwdymC5yI3XCDVPsWFrXhkL4W4WhZ0wi2s/DuAnFqNlNuPuWGKsMsv/8/u+nJJmRZe6m+t6I2TTI</vt:lpwstr>
  </property>
  <property fmtid="{D5CDD505-2E9C-101B-9397-08002B2CF9AE}" pid="74" name="x1ye=44">
    <vt:lpwstr>zSRSKAtOOT67RDaZ0q6/OYJxlh1wVdVOE7qOB+sd4txA+sLstJzz2CxpNNB7j9l0XM4cKBKyRKZfzc+WhLbjxjwKl9beaZFR0+vgaEcvi8frSexkg0fKSBm4qqsih8M5QZLejZvo+6QfzZpBDogj50aer9fbyDRkhUvQ/R0hg15fP2HRjxsawf47TOFv0hjRAO4qACSQZcZ0hFRrUFSgxRvY8+80rQWm3PKHU9Kj4vand5m0ICMWSMxT4Mqeovl</vt:lpwstr>
  </property>
  <property fmtid="{D5CDD505-2E9C-101B-9397-08002B2CF9AE}" pid="75" name="x1ye=45">
    <vt:lpwstr>T2uJ90UEdsTTtpy2OSA8YDAip+wtxxAxQGch/Q8iiF6C3okyu3cZ9WGASHC9GP9ifi0A/5QFvkz+K9zo9cYmQMmunxwGti1BH4O4pcTgPuj3eZZYoKTmQMMN3moJr61CCrtvpsf2Fd0AZ1ZsC5CEBTxcrqjkF9EhAKTXWxlPae+cBXxo7g84hWmgwZzmKW3xF5GrTFyDqCBUXjqF5+6mK5GPMyLW6omd88S3DJb3hxKhBNbr267dBTPBZaxw6gP</vt:lpwstr>
  </property>
  <property fmtid="{D5CDD505-2E9C-101B-9397-08002B2CF9AE}" pid="76" name="x1ye=46">
    <vt:lpwstr>T8uGv7U0vuVIx5Yn5Pda2sKzP62k9f+P9QYk0qXD5dHGbM1cizKDDVx56pbB1nC0UrdF+zdf6bd/fjK/aXX8Oo3ljW6o3YjGjDyHyBk6QM3bOF3ashA2cPtXXAcHeMuahS7AvIKltbvGTXsfbnQXXsKhCSK1dGBKs2wirAbvBf282o2N6B5fgl8fksgjBfmB2uTsp+9bwIbr2qXhFOd+ri2TRUnjioYnupFXag93YsrWoJAj+ZYTEvvCI/HaL9x</vt:lpwstr>
  </property>
  <property fmtid="{D5CDD505-2E9C-101B-9397-08002B2CF9AE}" pid="77" name="x1ye=47">
    <vt:lpwstr>9TXrtaKVrixBgZNmTYddj7YJvBr415DgMdK6jIZj79HjIHDRHdaPYIWtRvJ22h9FcW67huMM6H+jt9n8A0Zw4xljlbco+J9SBLeGhcrrmW5RamFB6H6npcaeIBsZLZ/B1+4Cyb73tTQf81CJ69/h1jzNzOtvb9Go0aMURBBI1qRDqkwDyrWg5YINn6aiMPKr6C0B+a0fS4FKs91/5P3r7DL5sTNNnrwlW30gt20K8hoYW37K0NLYbK6Isg+W+ko</vt:lpwstr>
  </property>
  <property fmtid="{D5CDD505-2E9C-101B-9397-08002B2CF9AE}" pid="78" name="x1ye=48">
    <vt:lpwstr>cKFR8DnoEBXf9uXqZzBqDVKZNyyYhf4DPV1vr4bwjZb+lbBdCXYVXYpO8dsQffR5r1nFOfEQMRnBxlwJ9l058ikn25MXKA6D2Kc8tsJtjc7NuHFNctYUOAj3SbtxWFWfoCbnwmND9dSvqhdEVlwXSBTqzONnSUMP4YACu0XCubuEXPiV5jU6XO9mAEfpY29/QJtCl7T2/NgyrVCE7D9B0JCkUd9nq1RwVlX9WWbu3p1tzsfUzsnqr6WQfQ5/hAQ</vt:lpwstr>
  </property>
  <property fmtid="{D5CDD505-2E9C-101B-9397-08002B2CF9AE}" pid="79" name="x1ye=49">
    <vt:lpwstr>vjp+QHNpL2saki5u3CjN/70FL6lRfX2s3Jqi8J3TbUbxFN0qbohHDGX+n48cL6t7GvMckwa4Fc35a3/5ZfJj4ctIVMJs8p4uAn0rPRzsS7yAzuBdOqh1xLpq8qHAG+I2SEh3+Ieg6CM9A53xMQHnJ35E9xRfbD9GAbzWVaFwr1aEetC7M0TLpWD0R5dQfNt0XAUtTcNw+bNEE43Kudw7xYT6Eg2J6tqyeQVLolnNm6pdsjcI4pJRUHyK4DnBTVs</vt:lpwstr>
  </property>
  <property fmtid="{D5CDD505-2E9C-101B-9397-08002B2CF9AE}" pid="80" name="x1ye=5">
    <vt:lpwstr>Zj1Vu1eORwloMHnIrpFwMVfGboas8fv4Z1cbGVDI+g9624wXjK+ML0RR8P60RiewqjOYVO11O8HX5uDw3WKGu/PCvu5h63MYNQjbRHI25QgsXLebFdeWp4EZgOnl+5WLx4iH3gIfqb+KJab3MHz80mhh1VX0T4i5wFlB5JT4s50qjCf/bc3fl/cFs6ctWw9nfgF7WGFHS/alajW5zOt4Spn3WRzvON0dhiSA6xBnBq/ZYfMK/aRKrAbdi6lbCmq</vt:lpwstr>
  </property>
  <property fmtid="{D5CDD505-2E9C-101B-9397-08002B2CF9AE}" pid="81" name="x1ye=50">
    <vt:lpwstr>d4uzGBM3MSDbo+xdfpnYQVo4nWe/VfmDcJ14V3hRAkpA8GwnmVjdsfVrpiyW7AJfxGrskkMdvF66LJEQz3521Sd6G12dS134cTMznDFTuxv5dGEf6aSjVqROd3uHh2cqYPw9f195Fei3Mr78AnS5pn9a7H9Es6sk8liUgUJFHfrXhatwdvARhQKLxl55AxGMPuilj5fni/DC7Jxld8W9dZ2iYqIE/gcFh/MRc40gId1trg0WGc594K85wVkEFXJ</vt:lpwstr>
  </property>
  <property fmtid="{D5CDD505-2E9C-101B-9397-08002B2CF9AE}" pid="82" name="x1ye=51">
    <vt:lpwstr>azuC2z69NKTPmD9vIekYkD0FePacHowgMUDiJ88FN+uMOD3VAElUu+4sBIC00eTexG9dKg1uxGohwI3Bl69MfJQIQ9kOUkK6vpa1OQazmkFg6hS1diPWxxoOXw37mqhAGXPCDhJwNbw1fSsYAZ5EB/VPWWrx3fWykgZqXHS5QJFRPk+eDCfBZuTjS/OBaryhnoQUeI/tEMk+knKSWBNg+DZ3BrBbvlBJXWCKIB6Pd4zfdP56dmL1V9O1zhR2474</vt:lpwstr>
  </property>
  <property fmtid="{D5CDD505-2E9C-101B-9397-08002B2CF9AE}" pid="83" name="x1ye=52">
    <vt:lpwstr>PLaVq1X3NpJm0Ao4eqVS9Lza/AZ+b/vH16p3pgVf35Wt4C6laR0s3naRHP56sVVwM9OJV66oI2oYi8AhuPM880g0n3C/ctHB82yjQUXfwQLfK0WL86kWTw4U24HarzqdQPa34XiEYf5rkJFLrA3wzxfOLaTxjFiKhaubiSrzszk8+xj24JUGBUYtrSO2ddPGZTfvwFwVPRtZb44o3YEK05rWsg/cetQJLVT8MWQaP1mErM98AohQBT6vhzJyYoN</vt:lpwstr>
  </property>
  <property fmtid="{D5CDD505-2E9C-101B-9397-08002B2CF9AE}" pid="84" name="x1ye=53">
    <vt:lpwstr>6QGWC1KtWoDh7fUkDs5trhasK2wuoLrV5Yu07QTxCOQNeol4XdoZ78at8tKwPR0V8yJgx0F9WPCbU10VJdcA8MpoHuXJ4Rs8gxTP+3cTGpvcIKtWRl8E+E3860eF1IwdyIpL5/SZLqUqaqj4EGtiJsYnaX6cSIQGfl1ZYVl4IEq38lc14kjgYj+dGVF4+/UEH/7MTukeLvJ/OdIue/sK1k8AOfRol+eZPMq3aK5GEcn5Zq2hHBBqebGYt7ohR/z</vt:lpwstr>
  </property>
  <property fmtid="{D5CDD505-2E9C-101B-9397-08002B2CF9AE}" pid="85" name="x1ye=54">
    <vt:lpwstr>doSX8r03T9cV0nqNoScpO//JrPKvjKRE0EfGioIga7mPyNihS0NELhELo8OCPIlrVeOBZXbcb+SoIz+DA+j2lJijCA7xkMSMba0QCwlN56a76jjAlfJMu4ZSlQazr1EmUNsjH87c7xYKO7aABtC4YgT8T+FZLvHmY0enduY3EGDMrpw5q6XukSl6rLEtL5S1+RgaJtvKzK+Ljfoyy973HObp0bte4E2hY3ScQSvZzbEaUpo9iwuJLND7Z425V9W</vt:lpwstr>
  </property>
  <property fmtid="{D5CDD505-2E9C-101B-9397-08002B2CF9AE}" pid="86" name="x1ye=55">
    <vt:lpwstr>xgcmpBkqa10hCtMC/AZ4UfslzXBSWDoLzebr9zxKflD9OG3tFtstnFBp/2IErWx+AVudjTWJO+nHP+6enRLmHzqfaEjVFl0jwWdVX8wznseqZBa5I87ng6pMCQI+l8a23/QatcX3YI7cCetg3yMptU+FMjHs/2x7yR8r/1Rktg3JTu+wyhcwABze2o0yTojN45MDPnEVtdNjShbYYwq+89uZPgNabdTBOYj97hT8r4bZ1LMEPIat4tsYhMB0N20</vt:lpwstr>
  </property>
  <property fmtid="{D5CDD505-2E9C-101B-9397-08002B2CF9AE}" pid="87" name="x1ye=56">
    <vt:lpwstr>kzGAxBqeQ5lu1FVyuKX0RLbia83qGtt/OLEtH3AyBuudCluaFEr/Ccm+vmiC8RizEiSTeCjBJNEeUunRlmvG3TRqGejJu1NieH/wuFcRHP4ZCctE44Dj/COcPMJ4NwsnKTfeBtnpjBKVg0D4l8nL8t/WTagFmxHUKjOf86bAUwQF1+bkI9zrUFgYDqR8UmmjRQ4TFg7bdY3vXtiErLl+Td000FBOgETnT6QfAiRi/OHSWamfSADUW+Iyrcmjrrw</vt:lpwstr>
  </property>
  <property fmtid="{D5CDD505-2E9C-101B-9397-08002B2CF9AE}" pid="88" name="x1ye=57">
    <vt:lpwstr>54lI/Ao3MVeUbm0RstW2z3YEIHU2x2mabPCZzgzpsIV+yu6MhX0PuRd/xR+IntPpRWfubpqSRS2SLGuAcqt45p1IUy3iBCyjbup0Pusm7LDtrsofG/SNWHkgWNlVcu/PXvy94YX4RpQV4ppFUYfborZ/R1yqWPBtWe03H0zaklobEa0ADJo5st+68ZG/ap5l6fCW5I0vMJkwcgAwqTaaDw19BkDp6HXnbE7MB/9WGoUSSqvV3Pcd8APUtws2KL3</vt:lpwstr>
  </property>
  <property fmtid="{D5CDD505-2E9C-101B-9397-08002B2CF9AE}" pid="89" name="x1ye=58">
    <vt:lpwstr>8NtwXewXHm6Ai76sJotLxig9yZlF77R8lLEON1DkHrH1ioycU9jbkBH+vsV5V11HE8J8lDU/LTqKM0MIMvnyDdtcqRJQWzXj/OSFTj4a0H3paGDnmO1hFbFq5JBMJlwAWT/moqdUUadhYLNNlJOkNONer3uOBlw516NOSluUr+tUsXVBqRoC5KyYUGayoT+PQzuX0yK4TmTe0vfc/dqE82RmCD/hkIOhlwxjxa9NgkttTcDs7a4W+pzPIP6Yyga</vt:lpwstr>
  </property>
  <property fmtid="{D5CDD505-2E9C-101B-9397-08002B2CF9AE}" pid="90" name="x1ye=59">
    <vt:lpwstr>JKx7xCKpavEEgcTS7I3g3WNMfgu3MTWH3Hx8AJvsGKXncEYACNTp/1YkVASSmD2bmnj/WmXVeJCSHFaPEzwGzTtyV1QKU73+jwz2VRi2c9zVD/W6BO6rJdQeOu4Fu07sB6dcforKsiaxNuvBRF6ShgJYJZxhj92+zHg9pg6qrJBDJAKc7vqWRTAq7qb4wWp9RdImXP6j+sxJp5WmLsvTxg7rMEabbZ4lgqQdHuiw/2Sl23Pgamrf+BYSCbCwpXO</vt:lpwstr>
  </property>
  <property fmtid="{D5CDD505-2E9C-101B-9397-08002B2CF9AE}" pid="91" name="x1ye=6">
    <vt:lpwstr>Ua+VQN5vFK6rLORYAiVRCO9KzKS3OR/dGiUqVxBh/5xQFVEdrYV42hVvbC83IFB6qlj+pXudD8hlJmHIIZEKlHAFtKaTMiV9ipRykUmsdoVzSFKfYiG0RKswpCzRj1dvyhFaAkKI7mlmTTzL3cPZDv2a+xhu4oRm43ulgDo+kB5hEnjanXWOYboC52tgye/B7aEFj7mXvL+3PNI3DchpUAVyFhP66XVMwDDirbBkm/1oN4+CVD1RWcGS55myz76</vt:lpwstr>
  </property>
  <property fmtid="{D5CDD505-2E9C-101B-9397-08002B2CF9AE}" pid="92" name="x1ye=60">
    <vt:lpwstr>oUiM3tJBEbdVqno6eFM2a5U4HILIpWM3rIIA9IooUWW/sMCstKD/NGeK+RY+oL+wjPcdGi86QWzm2C8PJKxGP3pRAuGmDJf0HNTLfvlEKj/cSSVkB7PrxVBYZPaV7cCvTUJ7bESl71CRMBH6sW2zjX3TD0YiDWuZY5LBmHHRCH1c+bk5SlbkdKfganx6qCrWbJrdyXKya2cwB6VbV6B+a46kTwovMf2ROP2JambZe5xlLKSrGXLoTduQIhz8Qtf</vt:lpwstr>
  </property>
  <property fmtid="{D5CDD505-2E9C-101B-9397-08002B2CF9AE}" pid="93" name="x1ye=61">
    <vt:lpwstr>4ocUvyx0rbAyT2YINsFA17z0amofIIC/F6gxv+Y3MCIPGxc/C71Zw6n0CXIm8m4lkbzfA+rTdog2sj5mJFQ49wU8qdZHVme7ABv+ODWRlYRw7rDG/aaRHXlVdi2mVIx3utIfxeEvFkaE7CU2cGvmUfejJaL4yGfp7zlLz2RgfprXnM8KyNpEERGnE69dwrnIG5kiSq0I2DQQAvGieipAIpcxF4PEgR2UzGLhCMpkb3Oy3Py3Zx3RNpLAcbXezub</vt:lpwstr>
  </property>
  <property fmtid="{D5CDD505-2E9C-101B-9397-08002B2CF9AE}" pid="94" name="x1ye=62">
    <vt:lpwstr>9AyUrJ5JtqTFXo5j9INDMoZAIdahOfyEfZMuZw0cpAIKoXWrvqMWnn7lXQLkrgesanTPW/XGd2Cfy0D2bmi5nYdZ4IY8ucDc9X3v3lQd3SiFVXHHCNl2C8Lzp7CWC0krb8kAKgV9lTGHN4LtFF89rBHUAjNOyQ08kArVzb27TfOq31OyVNtDiaCSiGl0IEeOnQnEIqx/Zv00Jtl9gKO3jMObZIhpWgm0VTqhGfhdr2UOCqSBBg+viUMWMZFlCYY</vt:lpwstr>
  </property>
  <property fmtid="{D5CDD505-2E9C-101B-9397-08002B2CF9AE}" pid="95" name="x1ye=63">
    <vt:lpwstr>3t1/RO0S8BYzHI3VXI5epEKbCZ6OAglDKMRFtdhUuXS6TH8BVmF3SErON5RlLQi/JbwfKfiOlXEamQ2w70nWMPmREYHoi/L4gAYZPX4ZlTGiP8oOEk26PT8bNPDAo5IIMIgMZBfR+JVJDT6MbpyF0eIoEV0KFNd/0ap0LNRq2GGC0u8w4jnFTOQxUmotJ8cz8Stpv2jjEnkNy7+hQt9YdavyA3L+GOkP5nsvkbt579ovK2anUTkjv4y7s9biqeB</vt:lpwstr>
  </property>
  <property fmtid="{D5CDD505-2E9C-101B-9397-08002B2CF9AE}" pid="96" name="x1ye=64">
    <vt:lpwstr>uQ1DXP8qf+ZdzmBaOS39lU4aVkR/5+qGI+IUTn4YWJgEBQ+8Epu/eeKBaC05eTTrzm3CcAO/uGPUlAmJ3ZDJjg4oW/TzLRXn14MV5wXxshwS533JeHaG46qIHP+fG3c2oPEJuFphIBLOpzw5J0B6Rl1MumjYfvyVioEvDcppB6vkqJcj+kRcJZ5BB820FvpaegYsH+QBJ2GUhkHM0+DIn+UgKqnxgtvZ8zTT5RcgAwM2BShicno6K16OvGp5/vr</vt:lpwstr>
  </property>
  <property fmtid="{D5CDD505-2E9C-101B-9397-08002B2CF9AE}" pid="97" name="x1ye=65">
    <vt:lpwstr>M3rQzFEMucq7/VHqbOze2jymg8f3zf01z6wdOTj0zXmYo3pTC8wVjbqyHvH3KWAnP7Nc1VXbhCvFjEQguhLK76qemgOjojQRxcOgY8JlNfERkReyjCoxBp+MbE+Tkd3uGwvEz+n6l9w97sstutb+ir5393AYWcIE/qLg6uoioloiBE1T1KQ2cTRgMtp8DwM0vBTsBMQqYqf//LzLB60Q/KKy6G7a3fa4et7h53P/DEsU6x7zu/4ZfLoTPbnZVht</vt:lpwstr>
  </property>
  <property fmtid="{D5CDD505-2E9C-101B-9397-08002B2CF9AE}" pid="98" name="x1ye=66">
    <vt:lpwstr>EcFvt99HyoxwG/qJEWoJgAtYr9fMmXigZG0K66A+7orlrb2PhLdK/LkP2qafd35o9cnX55PkaoZIY5gn1G023KAVh/uiRIi6sr9KgAmCxV37Z6RNQsTirVas9nX5k3gB9AuxEt22hS2YmpPptYTgW90tU6Q4NJAAgo8VREDxHMwdWjQPYaba4idVHc250fGiT1XBADktOAXaBWUTgMofFWJsTSrKFj3/QtMCiCZK+Sh0Xw/uvovLWc1QEg/EAUJ</vt:lpwstr>
  </property>
  <property fmtid="{D5CDD505-2E9C-101B-9397-08002B2CF9AE}" pid="99" name="x1ye=67">
    <vt:lpwstr>JOKvyCYnDN05JxNfPrL3mbPcWdJo5n5ViC/fQJvDMI3cpk5pym7gVzcgfr7NfbRl8z7yL4xC4Jn4xdef5uhOGu+jWZ6u+6CmYs+ScAz0J6X2gifYxtxIFOHZqikeYGB2p3RImS/WxZKBhPtVAEpqB6onngjqXRVaEJxsX/rRsv9tIhV7Ybkpg9PeX5HQNYn+TJY4Ilo6oZ23TmTrQtan4izumz0MUgFljA3GUKA9SqyB3CiDF+Y90AMYUTKoA/8</vt:lpwstr>
  </property>
  <property fmtid="{D5CDD505-2E9C-101B-9397-08002B2CF9AE}" pid="100" name="x1ye=68">
    <vt:lpwstr>e6Eff2Lb2ZAxFp9nAExqMYyQzpNFjL5SeGxZ+nR+MgvOUoAbjXtwd3wzZAFSijkRrFRN1uVbr4yOY6zB80kBpBG0gyQCr1yAdeU+nkDGc8HSXgXD8uVnB3n/BKEmxvg73t3VhJI9WVAesuvYMEwTVGUloZhWAg+KmMeyrVLGXIxWc/5iM3amTPnAG3Vnk1iBqFuECrtnkQyZv7sYrBbbI9uWPc9T8chr6AWUMUsUmrynTcLXoLlNZ1pH04WyF12</vt:lpwstr>
  </property>
  <property fmtid="{D5CDD505-2E9C-101B-9397-08002B2CF9AE}" pid="101" name="x1ye=69">
    <vt:lpwstr>tSNphFcYbzhdsOxShEVZ6+IAgRpxUtiAbqDav0wni0Gwf7A2iRGbzcgLp3jWMMxgp8B0XLhR37Sd1WZCOAOvX4V3fuWiItyM3ilqOtZjhyaffgtgbA0rnaH6KPgiv6wW5/bAfFq7zkQ0p++qNCniR2706sWZOxNv8y0FPwbUiuW3WzYsrGS66/b0JoUHxe/D4sxwUssyg7MvWPV+wesc690gzRgws5go817rU32pQPNEVLfbXbPmBbH68IsN5Md</vt:lpwstr>
  </property>
  <property fmtid="{D5CDD505-2E9C-101B-9397-08002B2CF9AE}" pid="102" name="x1ye=7">
    <vt:lpwstr>lyrqIX07OX20gjFIgkdfSbbkIp+NVF4v1bxrQxyA057Rv+iVn1WWrMy6DEm1V0LyVzCkZ1tXXGGL+7Gg9H9ZfPKwQL1IjJRBDO02sgDWgIy/u0Qp/jU9Jqb3Ihty41BvDHi33ZVAvz28G7mIpsvudItgQbHaWuvLsVISDRCMCzLTL65zLG9sMBWCL+CdSz9XTcUj4O4NWcbo2ItnpRkxndC+CRdWlLyrqknEQDmWJumvUfcxEFAY7WKlEcXJvZf</vt:lpwstr>
  </property>
  <property fmtid="{D5CDD505-2E9C-101B-9397-08002B2CF9AE}" pid="103" name="x1ye=70">
    <vt:lpwstr>HWgKM9PGRm7zgVxXTFQKfiLwiXtimzkp1eopTH/D5zZhaW5ZDVETEHIRGTdTRt1mI7lB3HRDJQTjivDd7twwdFWaR0cQM1QrPHdBQtdOSXuaHNCwaahpv6ZjqIe+Ovket4eqqf9gs+lbTzFhWnJ88M1mjhbvLu4owrNcNCQwcrFycFqEjbWSPvPwGFV0WhYSlWiBPwYzqAULD4VTaNbWx5V2WMPQs+DsPz8vA31LuPuiDimePYI1NOszR+rl9Zz</vt:lpwstr>
  </property>
  <property fmtid="{D5CDD505-2E9C-101B-9397-08002B2CF9AE}" pid="104" name="x1ye=71">
    <vt:lpwstr>7oP9RPBgM0SaPnA3HZ08ScJ5N+1R3ItaNAyVRd3W5i2jn5WQtKgIQ2rFEP+2QFwRnTjjDWDbCX40FTyExF9/45ThyNmn+tEmCvGuRmvLCCpe0kne1sIUly9S2jw25sXd+IsWQUloA5cXpWkkziVgYRKUX2T6NCj5jU030zLWlU+teZ1qQT2drguPBUgLqajnpcIr02zkodb7R7cVt3kPcoPsF7UdI18zZ95/ALHCnJTMet3MykvYj3B73fbDmsB</vt:lpwstr>
  </property>
  <property fmtid="{D5CDD505-2E9C-101B-9397-08002B2CF9AE}" pid="105" name="x1ye=72">
    <vt:lpwstr>CzqWN1EFTGbJhUaTFjYf4xMUm3qejovXmbwOc8wSZ0yPBJLpS4sQh8bixL3sm0hG3k0c7J5wjARxdP9O9hi6YtzFakl3Y+n0DiEcZtoquJPDRFBZFFxnHuwOSTyhE2s+TF3MRrmzDwtOzegFpTprF/DStY+RSLgMLnj/Zoylu23JO2RpITvttl74BPqepoSMJSPVQZg0NmRkBspSEzpGiJe+iJuGXsmrHYzIEJTd0s00r12V0V4b5PghWHOOq14</vt:lpwstr>
  </property>
  <property fmtid="{D5CDD505-2E9C-101B-9397-08002B2CF9AE}" pid="106" name="x1ye=73">
    <vt:lpwstr>J6BY1MNJe+HxlVE2psa9dwfdqAZ3SZDBeOVN6dXL1+psuSRjCZbVdeKjzY/h9m7x5FjWbczrfHMGgQG4hnfv5a4g+qCqjLIaT/q2CaSDFr8CcKC/7l5ywPYB176wN5zEyT8YFKXP4RiEELF+cDsaVrYRIBrhDcJICBJyz44HOw/cnaFohR4ECuNiJiefPNVzx5uYCrRb/RtZk/5BtUB8xPt9t26a5g1KPeUVVVD/W5wngDPIT6rkSlkJj5xv2eS</vt:lpwstr>
  </property>
  <property fmtid="{D5CDD505-2E9C-101B-9397-08002B2CF9AE}" pid="107" name="x1ye=74">
    <vt:lpwstr>R1Wjk/RhwYbHg1gCSe8fe4pBdyayT5OmalqCi0ZzayOvxKR6zMWI/ky4UZchC7t64nNfy9SE6MbsU7Z3kNfllaS8woZC0yp8YcUT7ogs46yusPAwIb6QDAUVFVxhQsRXDTtle8HIQRS6WhaE75X3Uu1hUjk2G9tJK6gtkDkAlzh09GJvcXf6BnmKE6iNhwL7PTHgdmuXNBI2AVAlpkR5EEogP9ztzPR1TPm201SN4LIFi8eD/KBMvw25o6ZlhDg</vt:lpwstr>
  </property>
  <property fmtid="{D5CDD505-2E9C-101B-9397-08002B2CF9AE}" pid="108" name="x1ye=75">
    <vt:lpwstr>Lqcd3Clit4SLafSGt9XxswBgChL+7sBeLPHJFsipAhg09gHAOKWSN0fdHoRuMRXJWMX6fvuphTVDDUT/OFsF5ohOOmQcF254I6oi3yXQkFzMornNVrF9C3Hg/NWSPDmHhT6VXFq3rv5HdCqC+Oyrc+fw8gY8vEPai4sQrxH5FXw7PYred98Xfm00HyAWXjnDcCwnD3ptRY5OET8XDNxtdpTAR+ftD6/gpNS22vmOcOKxniuu7LYeuWdo+ZO2NPz</vt:lpwstr>
  </property>
  <property fmtid="{D5CDD505-2E9C-101B-9397-08002B2CF9AE}" pid="109" name="x1ye=76">
    <vt:lpwstr>dmZ0vxmd14NMGhngdjCD70UNAwL5qbKKHL47/WJln0t6oYUFP7hUDRCCfC5pHVwuI3D0HvyG5wXUzy69uZgKtUZE3X1x+OboqB7SXFFyuzqqFUGI09Bech/q2+OIyEOVLxk5AWRQAOdPoVtGlDhNsuBas1V9z6U9F7aOZ1Bf180/yb9HTQWtaDJ8ok6TONROQiIuWRliVkdefPlmOFRNlymh7zzVt3FghzFQe9ZiBs20MWX6Z/bdSboBbbqpQS7</vt:lpwstr>
  </property>
  <property fmtid="{D5CDD505-2E9C-101B-9397-08002B2CF9AE}" pid="110" name="x1ye=77">
    <vt:lpwstr>74Jpz4oTj3xOJqm+dwsv3rR7ZX+irIPKj/9qRUQuIXo1kPi1B/p2AZuE9hcnVHG19vvAqC8O/ItW5Ey4wI1PapBGKkVRtm8j7zephtojEYJAPSrqa+7v4UAp2Xxv73KHbQR/b4w8KgwHmS9l/5/sfjS/KmqlsBViQX57FG+WKxTdpQicc3nV/sQ6Wtoj5zFryI2skiH+Cd91mjNjrA9Az9iW/8tP6DWJXvnjCFvZooxp8PiH8XWtJCUOqivLNOW</vt:lpwstr>
  </property>
  <property fmtid="{D5CDD505-2E9C-101B-9397-08002B2CF9AE}" pid="111" name="x1ye=78">
    <vt:lpwstr>hNOyDQvOLAHdR1Lr7REXd2HREz0l5FavQZfpAkzQyjDcccEGQ0qhofIDSJ6MirK1saAJ4/TfaxTRyF+bd5S/6VQzt+Qm5GMyJOXXl5bSmK9oeppjcaPriYJSu5igMfYRg5UsqOGimOoiJgfOBuwpUukXQeRYhYXF+Q6jfYNmFQjaQebpA8WsWkKNJ6fSwkkb39juEOZVNTafCGYEaX4WVACaC6eQO3KtnnBggiiYKXSnqxxaRyps8k4qLMCajEM</vt:lpwstr>
  </property>
  <property fmtid="{D5CDD505-2E9C-101B-9397-08002B2CF9AE}" pid="112" name="x1ye=79">
    <vt:lpwstr>XQt8dYfUtTGbMnVRZdWsMtW1ht+cGVt6MAQHphR+bPjbNO1j/Y63iIongG0KRd+Xsamj7fOAy3XQoX61UdeXacAXGgKsrkOlctR3o8axJhU5DqxYwx8NB/qrS6fienjF7fztfdiRTwsCSZ5vYGSTau0UXZkTBW2xzrSJYyWRAWkTYqFW5PwK+8q/eM1YxtzpCuFnA5/5S+AoXg1h4LS2yfmSRwT0UZUmFYeMeGU1uFOj9B5lLMogUHTzHcJ6SBM</vt:lpwstr>
  </property>
  <property fmtid="{D5CDD505-2E9C-101B-9397-08002B2CF9AE}" pid="113" name="x1ye=8">
    <vt:lpwstr>y0VC7ch0te4Orm40Iwyk0nd/xH7x74C2gx/JJ0bGskYWP+sNlYhgl/dQ+sBCYOhOPOt5kb/weTsmEQSKLzr8Ja1f9AvFkTeGV/6bmuww5QgiXlI//f31vO1+Nk8lrUC0PHlsQ4Bx72kvvE0GZ2GaL5sFURw1zIzYqK4YqIt/ktvBjr9zJtTyjzNYDZaeiC55rlKeLM4NAgImGykbNUKYdUTzl0rGNAuUOfnuyLg46ikh6acSyp4u48JTITgI/F7</vt:lpwstr>
  </property>
  <property fmtid="{D5CDD505-2E9C-101B-9397-08002B2CF9AE}" pid="114" name="x1ye=80">
    <vt:lpwstr>OH0sNTLFosxHU6Nt3+h3/t8Bgjx6Trb7tcv8AlLCFmYVO9++zVl95D2Fa8awgk3t7s+lPL0l/5ilhJstGJoglziCid/bEPssNSS0OkVnzSK6bzZ/N4cisML7Bgl4yk4GvR3DJYVThwAF+/sPxXdW181zagvQGKz8vSBlGEb/9+I5YJCHp2iyysNi+dvFWCf3Oq9ZXL77yRRLoMZi0L48WLOB44tnnnPdwp0svFt7vr/AVIaA+I9CTlzsphDysqr</vt:lpwstr>
  </property>
  <property fmtid="{D5CDD505-2E9C-101B-9397-08002B2CF9AE}" pid="115" name="x1ye=81">
    <vt:lpwstr>EidWQBgLlObc4oPRLZBdNia2zLgMOBhk5y7B4cIFKGYz6mtdQeBDxdinyl6GiVWaKL1PvB4KeTzz8PinT7aDoBTwpBA1JnQJ7q5or1AXb4B0fKh8X74ubbri9MdHPtrv2iay9H6ttPuifXFHg+fCwK32sEHI5RhWPe+bY8oemDplHoHVv9wk2KAvEcsb3TbpHHt3i9kF9ucVWWvXAaa57m2QvPb357UQhazswkw83ItaS5I3T3gGtKjPkTnkmsW</vt:lpwstr>
  </property>
  <property fmtid="{D5CDD505-2E9C-101B-9397-08002B2CF9AE}" pid="116" name="x1ye=82">
    <vt:lpwstr>C7VqBPjkBJtFn44TTvOuaZnpXYCk2Ll7ON7EB5hazEN4VUAJfHya98qr/gRy520e9lhfR2erivEQCQ4/T50bn0SCe3rPtxVfebRkkfktrFwLgie5WuqKammPwsRTEmD7A4Aco3xMyGKw9qXAs+hITGK6QbOJOu7I+hRiaZath4094dStbaxm+L+sAGbwc6K2G22RVqLwZMFPL03F9S7Apv6fjd3Rq08ynnx7T0syqKEO4iqZ2Hm9UWXL/t5Nuif</vt:lpwstr>
  </property>
  <property fmtid="{D5CDD505-2E9C-101B-9397-08002B2CF9AE}" pid="117" name="x1ye=83">
    <vt:lpwstr>11VPL3GExuKXWrulOkwQmLwg97BTEsUDlDEb50NnDP90sbrXdZyn+7k0BUpZC9KRAqdqtRSPFMr/PYpO87+p9vOp4RCr1oJZad1Hy6TXJCBhkHNg9yf8dwHc+qfIVL9+uMsRUwllGVXhdSEt9sGFDqCcQyJQEmqbOeCfY8XIAo8OZZKewbn5rndqG5RFl0oft5TJtrfcev5L2tag8E1Kl/D/Jf9FcDkrN/Y3rubq0stL67P0JugTJJz+kjTJzbO</vt:lpwstr>
  </property>
  <property fmtid="{D5CDD505-2E9C-101B-9397-08002B2CF9AE}" pid="118" name="x1ye=84">
    <vt:lpwstr>Aof8FY8+yq06yrfSwV4TlDNBGpugYJooD3U7LK5rT+cdwrhi+u9zu4xFXz2iXD8vmuS0NYiJqCw3fPT6/aOeauDETe999akEDsAz0sXqsFH7YpQ6fl0k0NYs/r2gYSAZbJ4cv6+Wg+MFTI7NR7Uw4XhZZqrju5iPWT4ftzOqXGK57geuNIJ9v1Kn8MKSkxLoskhfKnU6P2+XsI3mjgB/A0nNaYZCfjcdSTVnZJRglcDatqbTcsg6GtEkYdYTNZj</vt:lpwstr>
  </property>
  <property fmtid="{D5CDD505-2E9C-101B-9397-08002B2CF9AE}" pid="119" name="x1ye=85">
    <vt:lpwstr>SvvJyZ/gySZ+PeGbMULh4xbKsmQhBV2W8Ic2//ARokAkjhmDkov27SspF1vur+VWwXdphfK6vbEIYW9qLp6gJaxnGrX56OAsPnMXcui66Wc8v0YQubp4N+lfzP1Df7ygx28ng3jSK5wjtG0ilZOYoEuG+nFD7xC80aEnhG4uxZknn2zOGy84SOW1npVRPBQXYtyZVqZHg5Pphwmy/ufFNQlZbqeh02DXOxTD01ioPY3fbJN2ab+n7wJ/jroTy6K</vt:lpwstr>
  </property>
  <property fmtid="{D5CDD505-2E9C-101B-9397-08002B2CF9AE}" pid="120" name="x1ye=86">
    <vt:lpwstr>K+jiHiTNCa4CO7/hSlu4gtgWH+c7pE5p3dyWFJrlIHaLMjQ6BjN2IsA2bL6bAIVX1C5fUJ8xZj1B1+lf4Lc9Ml2yl9Y6yjv/tpKatsSOk+xHmEysXmTzQunpTY42y95UPy4z+F1ZJ42qn0Bb26ynBeWbu39NBbUOpW/DS+vAvw3fJQZ80SN8qLJk2+O6CTXqIvbcHe+iiAkF5fcDrgJNRN3cNZ0JeVVfIQCHAaKSMEaqyqYibZS2Jmr8jYEnEBS</vt:lpwstr>
  </property>
  <property fmtid="{D5CDD505-2E9C-101B-9397-08002B2CF9AE}" pid="121" name="x1ye=87">
    <vt:lpwstr>rFw+1MAYbKYga09h0fWb82W6jkCGXYYI5NLdrlwBuy+eFfGdWoSalx+PHDvC9uGUU6NlioJp+jpo1/t7Q9v0HaTaP2eOg4gfiA5JIZOpVZaSJD+4y80SHm6ZRfJw+BWJjmO6s+fKQ8bz3/i+yYx88VR8SMQ+8JxW9Gcp41Swjbr9Laqs3/n4amv8wuYXut28OajRQB1xl7gA9QzE+4S04KxuVavdVJMfh3djsKTiHKiMddz8y90w2sG1TM2Egdr</vt:lpwstr>
  </property>
  <property fmtid="{D5CDD505-2E9C-101B-9397-08002B2CF9AE}" pid="122" name="x1ye=88">
    <vt:lpwstr>yJkEOdmfPYXB9SJKr11LdjxiQRViic9LG/BLOcnL3yf8hT5vGjpmJGdaxTzmMcYCEgi7UPPB7ko91DLVYXU5qoO6Tkai5oY3kNprtIT8MgqRzezCR1B4Nhn9q7AMbjmUvbpPD0SPNV5+nSiDagn3d15+iwqaVeNh0exL42nj+jApONoPvT66aUyzO2im87OMLOD04yZRVWpvK8PAYD/p0CK0JZwjpG/lhPA2N8vltH4Bc7mghAnK6ILr9jtLwtf</vt:lpwstr>
  </property>
  <property fmtid="{D5CDD505-2E9C-101B-9397-08002B2CF9AE}" pid="123" name="x1ye=89">
    <vt:lpwstr>r1jTqAZyE/A+Vgf7Um3ytTitCYpGQPwlyQysNlNFhjHBWrXLU9fY8ALBzGHA3+/1iQbmkFpf+cAvzqwNAhLde/Ck/D15cEvpcR4l8dup7T7y8KaHvKwod6T+0rAlXsclQyH/6aW7ypzWlZRq+djFiIhMKognTkJ4lrkXO0qg+SISOVnvbeIJ16e1uLsA4FsE6hYKJvPPkT30KkOMdzLc620+iADMMD2yaNz8/J860rjVVnomA0HV1XUIzn0v7So</vt:lpwstr>
  </property>
  <property fmtid="{D5CDD505-2E9C-101B-9397-08002B2CF9AE}" pid="124" name="x1ye=9">
    <vt:lpwstr>KkN6Kw5dsrkcWfYcu6Td7Pe4QpUS2m655CAdejHQVuVjWob7C+DjiI4g2lcFA01+BFK4ixDC669nprYXQ0VURuHqQADpe8eD8pOfVuVFg+eXfNObKVs3IQRasg/q0Uze7CAqYjqoAJW6SvrgjIEiEUF3+TwVOA0mtX0ioRqU2JayNDHb7a3emO5eguLqovBACd8X5b4G6KbnMAjsROGn+LdwURtsp61VhyaDMqk/TaiDyzQy49U/sHKZfO5ueYn</vt:lpwstr>
  </property>
  <property fmtid="{D5CDD505-2E9C-101B-9397-08002B2CF9AE}" pid="125" name="x1ye=90">
    <vt:lpwstr>nfYnvrwv/q3fnEX3hcOrLKvgm2nni5hNKYb54PpBc/FeBMJuOR9fTp8V0HrM2cG9lOuNSm5tZMqaZyOBV2INSjDN+tTLOQ7S3C98jkKPavr0JvFC1OVbNWBqhfVd2xaEaxx1AWd4mpzErMDxkF30vtz+KzB2XJZDNQ2LdRkxz127GlsGRdYEGYprp1hzYctihdTVa7o7pUX8VULXvCVlKgWNWhOeDpCbLoRbWa1DuPDs40+clE+Isd8WXbzzeyF</vt:lpwstr>
  </property>
  <property fmtid="{D5CDD505-2E9C-101B-9397-08002B2CF9AE}" pid="126" name="x1ye=91">
    <vt:lpwstr>fyYhSaxvpY9h8P6c/ja+bYQqZ2tLKtiuncm7X3U0e9+b5AZpgxxPuwnWDN/eixCzZ6L6PULcXfz4VOAO/LwaZH6HBz868mkNj8U7ehiQ3c2ul29a39pm02pivvEK8gU4ADJU92VPRR0pmOd086IP80y63wRPg69kM/+gfPXNenps6/XaBCu0A8FqgYtTy9yka0yfkZXycP9Z+GfKyxbVlWwtym51xQUngvyGVXf1GAERWzi4YsMXS2F/KR5P4on</vt:lpwstr>
  </property>
  <property fmtid="{D5CDD505-2E9C-101B-9397-08002B2CF9AE}" pid="127" name="x1ye=92">
    <vt:lpwstr>6GYc3KCyJMZlhW+uQGDMltGbf2cuRB9WnHRKlsySu1qFrE6DpP1YcmeL+L2uKlCFGKcQ9HxJkvm76EFdzc5crjwe6QFqWOjsb5TJI+ddjyXHKVcvcqIaVAfwZPiD5mQ79IQrK4sxfJVqUIj2yrGrVOlpSWq+x5bbc8aVPzBSbbu5Q7YhpysfSwg4TlL5JtfDREnHPoj6hqsT7WqjowFtSngO0TvojU6nt5OWmgbQmlIU+ine8qHxgHQG+uE2QCA</vt:lpwstr>
  </property>
  <property fmtid="{D5CDD505-2E9C-101B-9397-08002B2CF9AE}" pid="128" name="x1ye=93">
    <vt:lpwstr>RC4DBT41AYepDZ1AXsLDtfElYJoCI3ZD0yKhJZ6mk0V7ZF+jB08u0Ep415tHy6K53L2Uc0djn3nQjg8pI+odyhzXKvmpHko3rwd2rhLqeCjf9fKxaBj7pp7Sqvl5s5leoC34zhr/2keKcTuua/KRqK4FrsVm1Xxu4SArxJoDOugfxwdhFj2itEKr3Aic1rKmCHzI/MLZgTINhfhhDbWzPvfDQFdXK00Ndnx4UNMFScGkog7+pplMOxQo9Np7zpv</vt:lpwstr>
  </property>
  <property fmtid="{D5CDD505-2E9C-101B-9397-08002B2CF9AE}" pid="129" name="x1ye=94">
    <vt:lpwstr>SterK34I7yWeSsrN6TE6dGMLb4p+2UtnG2MY5wrZNEr1he6qbINelrbsg0wCLwkpyTM+t1oZqWnKK8iXVwV+e7rIo+RI/w5seFc7KKhIg+OKNw62Qq/54fgqbNxjl5RgUviCcE5Lel7HWFMnnGXLXT1b0RN5kQAHWRuX5AqHTEOlw+lz+kDRJxgqisXpSAh0NUrI3bKOxG3g3VeV7KF8mDOJLMmnwea33ePgNdP5qCdWCaNy++uAYfvi0NfdtLL</vt:lpwstr>
  </property>
  <property fmtid="{D5CDD505-2E9C-101B-9397-08002B2CF9AE}" pid="130" name="x1ye=95">
    <vt:lpwstr>QZQ2dH4Uy7wbXJ9patvedbv6pktm7GXdPPvTdVOXiZu6KDVbStgjiFqMcvAfoXP7QcPsQbYKiEgIjNqVlxrb5+BGv+4QGU8F1idGnX3f9IzVEkXgyZwmLaS73dNSObDZKipMfMoBM/T9pHEpBXKRLqtmlBH2CiSDiemfcLVjf35C+Vqh4erWWIDVz3sr7kVcy10xdEJ1t64xwkf9223+Hy+GviAImkqA5OsLGZrI4JWv66N1t5T0JSD+1PSvHvU</vt:lpwstr>
  </property>
  <property fmtid="{D5CDD505-2E9C-101B-9397-08002B2CF9AE}" pid="131" name="x1ye=96">
    <vt:lpwstr>k3TpxYqhfUizd2GH5RfJlnuxBMgd01stxFEzVqIN7pmUxzCRNrRTQ42XNrAiiCMf94Q0MBJBhbYofN5ztmIl2S8vfc4LZPeVuWzc0VFNHBFHwJKbeSzPuyvdJ8nRQGL3EHncBki5+VIGgq1V4a+JoZgKKMQiKhMD+w51NsqhAhOn2LwVUyoW/nqRCYnLAbEOFSaWNa8StzkntgwbPWnzzKvYC3pfXSpY8pILk+61+Nf+HVC+kJkzWPYuzF3y0X2</vt:lpwstr>
  </property>
  <property fmtid="{D5CDD505-2E9C-101B-9397-08002B2CF9AE}" pid="132" name="x1ye=97">
    <vt:lpwstr>j99in5Ji6afNVeLzEf2KmQz0EWWeQ/Ci9vTphQ/deBQ4SKGMIWOzFGRis2mnBI2LllOAQNv1LDiNzgl/riNIaI3KxxFJxvVjZHBrlntH4ninaUCGIjBa78O0uXwyGPhTV6fffjVAbVO7gzN1bxvzWTTFHmamR4KdRLT/yl035MW0h/uRUPk7LYhtm2g+P0f2+Az2Khtit29a+xY3qZYzB9oU5WjyW7i10SZ6QAPS6XdMbiKJHD+JLwVRp1XEGEM</vt:lpwstr>
  </property>
  <property fmtid="{D5CDD505-2E9C-101B-9397-08002B2CF9AE}" pid="133" name="x1ye=98">
    <vt:lpwstr>fzzHzBN6y3BiwVUeumJp8Q4ZPSL75imGK+lTA8z96qAQ1NUL3sfXOjEIZ+YTYKnPa3QzMjlfpd0aU//dN3P4ojqXBUPYS+eET6sWj6UXwKMvoqk6qordxZuMvuyCXEzc1mKTd8HW5gbQMdqcrpg9f+p6GXDyrPYWfJPp5PleYbZw2UxReX3EdfqJAyyILFayibeLVkCQ3vc+hkdLG0Ffl6HHMVQgNfW9J5c+5b1fw3iigW/sH8PZFxrYjYww5vo</vt:lpwstr>
  </property>
  <property fmtid="{D5CDD505-2E9C-101B-9397-08002B2CF9AE}" pid="134" name="x1ye=99">
    <vt:lpwstr>/HUBn1KSHLAHcF227shXKb1Ik365f4m56cIbF3NatbgrxhOjoc1F9ZTNkI82PbN+KFmqP0l2s8s/Pr+2F7UOIimWQv807y1x/b1IXLwpRgAwEmUbQX4oegnqHBDG/qt5SgOlPBLz5Km8923PQSxaeXDlyoO6hAidAIDPolkSmQDfguanvOo/AbAD7NU3WIOgn/21nv5i58s8Fpj8CfZQmr4EWojYio9UiQvayg9D4HBo11B5FfoxguKNb7EcmP6</vt:lpwstr>
  </property>
</Properties>
</file>